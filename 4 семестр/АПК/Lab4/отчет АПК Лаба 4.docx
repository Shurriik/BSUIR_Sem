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A19C4" w14:textId="77777777" w:rsidR="00774C9B" w:rsidRPr="00774C9B" w:rsidRDefault="00774C9B" w:rsidP="00774C9B">
      <w:pPr>
        <w:jc w:val="center"/>
        <w:rPr>
          <w:sz w:val="28"/>
          <w:lang w:val="ru-RU"/>
        </w:rPr>
      </w:pPr>
      <w:r w:rsidRPr="00774C9B">
        <w:rPr>
          <w:sz w:val="28"/>
          <w:lang w:val="ru-RU"/>
        </w:rPr>
        <w:t>Министерство образования Республики Беларусь</w:t>
      </w:r>
    </w:p>
    <w:p w14:paraId="092B4EA5" w14:textId="77777777" w:rsidR="00774C9B" w:rsidRPr="00774C9B" w:rsidRDefault="00774C9B" w:rsidP="00774C9B">
      <w:pPr>
        <w:jc w:val="center"/>
        <w:rPr>
          <w:sz w:val="28"/>
          <w:lang w:val="ru-RU"/>
        </w:rPr>
      </w:pPr>
      <w:r w:rsidRPr="00774C9B">
        <w:rPr>
          <w:sz w:val="28"/>
          <w:lang w:val="ru-RU"/>
        </w:rPr>
        <w:t>Учреждение образования</w:t>
      </w:r>
    </w:p>
    <w:p w14:paraId="5D74CCA2" w14:textId="77777777" w:rsidR="00774C9B" w:rsidRPr="00774C9B" w:rsidRDefault="00774C9B" w:rsidP="00774C9B">
      <w:pPr>
        <w:jc w:val="center"/>
        <w:rPr>
          <w:sz w:val="28"/>
          <w:lang w:val="ru-RU"/>
        </w:rPr>
      </w:pPr>
      <w:r w:rsidRPr="00774C9B">
        <w:rPr>
          <w:sz w:val="28"/>
          <w:lang w:val="ru-RU"/>
        </w:rPr>
        <w:t>«Белорусский государственный университет информатики и радиоэлектроники»</w:t>
      </w:r>
    </w:p>
    <w:p w14:paraId="64DB41A2" w14:textId="77777777" w:rsidR="00774C9B" w:rsidRPr="00774C9B" w:rsidRDefault="00774C9B" w:rsidP="00774C9B">
      <w:pPr>
        <w:rPr>
          <w:sz w:val="28"/>
          <w:lang w:val="ru-RU"/>
        </w:rPr>
      </w:pPr>
    </w:p>
    <w:p w14:paraId="4A71DB70" w14:textId="77777777" w:rsidR="00774C9B" w:rsidRPr="00774C9B" w:rsidRDefault="00774C9B" w:rsidP="00774C9B">
      <w:pPr>
        <w:jc w:val="center"/>
        <w:rPr>
          <w:sz w:val="28"/>
          <w:lang w:val="ru-RU"/>
        </w:rPr>
      </w:pPr>
      <w:r w:rsidRPr="00651CEE">
        <w:rPr>
          <w:sz w:val="28"/>
          <w:lang w:val="ru-RU"/>
        </w:rPr>
        <w:t xml:space="preserve">Кафедра </w:t>
      </w:r>
      <w:r>
        <w:rPr>
          <w:sz w:val="28"/>
          <w:lang w:val="ru-RU"/>
        </w:rPr>
        <w:t>электронных вычислительных машин</w:t>
      </w:r>
    </w:p>
    <w:p w14:paraId="0CFC2DA2" w14:textId="77777777" w:rsidR="00FE3008" w:rsidRPr="00FE3008" w:rsidRDefault="00FE3008" w:rsidP="00FE3008">
      <w:pPr>
        <w:jc w:val="center"/>
        <w:rPr>
          <w:lang w:val="ru-RU"/>
        </w:rPr>
      </w:pPr>
    </w:p>
    <w:p w14:paraId="416F6071" w14:textId="77777777" w:rsidR="00FE3008" w:rsidRPr="00FE3008" w:rsidRDefault="00FE3008" w:rsidP="00FE3008">
      <w:pPr>
        <w:jc w:val="center"/>
        <w:rPr>
          <w:lang w:val="ru-RU"/>
        </w:rPr>
      </w:pPr>
    </w:p>
    <w:p w14:paraId="68D3988E" w14:textId="77777777" w:rsidR="00FE3008" w:rsidRPr="00FE3008" w:rsidRDefault="00FE3008" w:rsidP="00FE3008">
      <w:pPr>
        <w:jc w:val="center"/>
        <w:rPr>
          <w:lang w:val="ru-RU"/>
        </w:rPr>
      </w:pPr>
    </w:p>
    <w:p w14:paraId="189060B2" w14:textId="77777777" w:rsidR="00AE31FD" w:rsidRPr="006872B3" w:rsidRDefault="00AE31FD" w:rsidP="00AE31FD">
      <w:pPr>
        <w:spacing w:after="0"/>
        <w:jc w:val="right"/>
        <w:rPr>
          <w:rFonts w:ascii="Times New Roman" w:hAnsi="Times New Roman" w:cs="Times New Roman"/>
          <w:sz w:val="28"/>
          <w:lang w:val="ru-RU"/>
        </w:rPr>
      </w:pPr>
    </w:p>
    <w:p w14:paraId="75DA4FB9" w14:textId="77777777" w:rsidR="00AE31FD" w:rsidRPr="006872B3" w:rsidRDefault="00AE31FD" w:rsidP="0000398E">
      <w:pPr>
        <w:spacing w:after="0"/>
        <w:rPr>
          <w:rFonts w:ascii="Times New Roman" w:hAnsi="Times New Roman" w:cs="Times New Roman"/>
          <w:sz w:val="28"/>
          <w:lang w:val="ru-RU"/>
        </w:rPr>
      </w:pPr>
    </w:p>
    <w:p w14:paraId="53315BD9" w14:textId="77777777" w:rsidR="00FE3008" w:rsidRPr="006872B3" w:rsidRDefault="00FE3008" w:rsidP="00FE3008">
      <w:pPr>
        <w:spacing w:after="0"/>
        <w:rPr>
          <w:rFonts w:ascii="Times New Roman" w:hAnsi="Times New Roman" w:cs="Times New Roman"/>
          <w:sz w:val="28"/>
          <w:lang w:val="ru-RU"/>
        </w:rPr>
      </w:pPr>
    </w:p>
    <w:p w14:paraId="279D868D" w14:textId="77777777" w:rsidR="00AE31FD" w:rsidRPr="006872B3" w:rsidRDefault="00AE31FD" w:rsidP="00AE31FD">
      <w:pPr>
        <w:spacing w:after="0"/>
        <w:jc w:val="right"/>
        <w:rPr>
          <w:rFonts w:ascii="Times New Roman" w:hAnsi="Times New Roman" w:cs="Times New Roman"/>
          <w:sz w:val="28"/>
          <w:lang w:val="ru-RU"/>
        </w:rPr>
      </w:pPr>
    </w:p>
    <w:p w14:paraId="613F8638" w14:textId="7BF01C2C" w:rsidR="00AE31FD" w:rsidRPr="006872B3" w:rsidRDefault="00C51BB6" w:rsidP="00AE31FD">
      <w:pPr>
        <w:spacing w:after="0"/>
        <w:jc w:val="center"/>
        <w:rPr>
          <w:rFonts w:ascii="Times New Roman" w:hAnsi="Times New Roman" w:cs="Times New Roman"/>
          <w:sz w:val="32"/>
          <w:szCs w:val="32"/>
          <w:lang w:val="ru-RU"/>
        </w:rPr>
      </w:pPr>
      <w:r>
        <w:rPr>
          <w:rFonts w:ascii="Times New Roman" w:hAnsi="Times New Roman" w:cs="Times New Roman"/>
          <w:sz w:val="32"/>
          <w:szCs w:val="32"/>
          <w:lang w:val="ru-RU"/>
        </w:rPr>
        <w:t>Лабораторная работа №</w:t>
      </w:r>
      <w:r w:rsidR="003E7CB8">
        <w:rPr>
          <w:rFonts w:ascii="Times New Roman" w:hAnsi="Times New Roman" w:cs="Times New Roman"/>
          <w:sz w:val="32"/>
          <w:szCs w:val="32"/>
          <w:lang w:val="ru-RU"/>
        </w:rPr>
        <w:t>4</w:t>
      </w:r>
    </w:p>
    <w:p w14:paraId="5D0CF89F" w14:textId="77777777" w:rsidR="00AE31FD" w:rsidRDefault="00AE31FD" w:rsidP="00AE31FD">
      <w:pPr>
        <w:spacing w:after="0"/>
        <w:jc w:val="center"/>
        <w:rPr>
          <w:rFonts w:ascii="Times New Roman" w:hAnsi="Times New Roman" w:cs="Times New Roman"/>
          <w:sz w:val="32"/>
          <w:szCs w:val="32"/>
          <w:lang w:val="ru-RU"/>
        </w:rPr>
      </w:pPr>
      <w:r w:rsidRPr="00135776">
        <w:rPr>
          <w:rFonts w:ascii="Times New Roman" w:hAnsi="Times New Roman" w:cs="Times New Roman"/>
          <w:sz w:val="32"/>
          <w:szCs w:val="32"/>
          <w:lang w:val="ru-RU"/>
        </w:rPr>
        <w:t xml:space="preserve"> «</w:t>
      </w:r>
      <w:r w:rsidR="0000398E">
        <w:rPr>
          <w:bCs/>
          <w:sz w:val="32"/>
          <w:szCs w:val="32"/>
          <w:lang w:val="ru-RU"/>
        </w:rPr>
        <w:t xml:space="preserve">Программирование </w:t>
      </w:r>
      <w:r w:rsidR="00C51BB6">
        <w:rPr>
          <w:bCs/>
          <w:sz w:val="32"/>
          <w:szCs w:val="32"/>
          <w:lang w:val="ru-RU"/>
        </w:rPr>
        <w:t>часов реального времени</w:t>
      </w:r>
      <w:r w:rsidRPr="00135776">
        <w:rPr>
          <w:rFonts w:ascii="Times New Roman" w:hAnsi="Times New Roman" w:cs="Times New Roman"/>
          <w:sz w:val="32"/>
          <w:szCs w:val="32"/>
          <w:lang w:val="ru-RU"/>
        </w:rPr>
        <w:t>»</w:t>
      </w:r>
    </w:p>
    <w:p w14:paraId="55AAC347" w14:textId="2D34347C" w:rsidR="0000398E" w:rsidRPr="00135776" w:rsidRDefault="0000398E" w:rsidP="001222A6">
      <w:pPr>
        <w:spacing w:after="0"/>
        <w:rPr>
          <w:rFonts w:ascii="Times New Roman" w:hAnsi="Times New Roman" w:cs="Times New Roman"/>
          <w:sz w:val="32"/>
          <w:szCs w:val="32"/>
          <w:lang w:val="ru-RU"/>
        </w:rPr>
      </w:pPr>
    </w:p>
    <w:p w14:paraId="13125AA1" w14:textId="77777777" w:rsidR="00AE31FD" w:rsidRPr="00135776" w:rsidRDefault="00AE31FD" w:rsidP="00AE31FD">
      <w:pPr>
        <w:spacing w:after="0"/>
        <w:jc w:val="center"/>
        <w:rPr>
          <w:rFonts w:ascii="Times New Roman" w:hAnsi="Times New Roman" w:cs="Times New Roman"/>
          <w:sz w:val="28"/>
          <w:lang w:val="ru-RU"/>
        </w:rPr>
      </w:pPr>
    </w:p>
    <w:p w14:paraId="422B922D" w14:textId="77777777" w:rsidR="00AE31FD" w:rsidRPr="00135776" w:rsidRDefault="00AE31FD" w:rsidP="00AE31FD">
      <w:pPr>
        <w:spacing w:after="0"/>
        <w:jc w:val="center"/>
        <w:rPr>
          <w:rFonts w:ascii="Times New Roman" w:hAnsi="Times New Roman" w:cs="Times New Roman"/>
          <w:sz w:val="28"/>
          <w:lang w:val="ru-RU"/>
        </w:rPr>
      </w:pPr>
    </w:p>
    <w:p w14:paraId="1C93B153" w14:textId="77777777" w:rsidR="00AE31FD" w:rsidRPr="00135776" w:rsidRDefault="00AE31FD" w:rsidP="00AE31FD">
      <w:pPr>
        <w:spacing w:after="0"/>
        <w:jc w:val="center"/>
        <w:rPr>
          <w:rFonts w:ascii="Times New Roman" w:hAnsi="Times New Roman" w:cs="Times New Roman"/>
          <w:sz w:val="28"/>
          <w:lang w:val="ru-RU"/>
        </w:rPr>
      </w:pPr>
    </w:p>
    <w:p w14:paraId="690682FC" w14:textId="77777777" w:rsidR="00AE31FD" w:rsidRPr="00135776" w:rsidRDefault="00AE31FD" w:rsidP="00FE3008">
      <w:pPr>
        <w:tabs>
          <w:tab w:val="left" w:pos="2292"/>
        </w:tabs>
        <w:spacing w:after="0"/>
        <w:rPr>
          <w:rFonts w:ascii="Times New Roman" w:hAnsi="Times New Roman" w:cs="Times New Roman"/>
          <w:sz w:val="28"/>
          <w:lang w:val="ru-RU"/>
        </w:rPr>
      </w:pPr>
    </w:p>
    <w:p w14:paraId="39DBE27A" w14:textId="77777777" w:rsidR="00A87D2E" w:rsidRPr="00135776" w:rsidRDefault="00A87D2E" w:rsidP="00AE31FD">
      <w:pPr>
        <w:spacing w:after="0"/>
        <w:jc w:val="center"/>
        <w:rPr>
          <w:rFonts w:ascii="Times New Roman" w:hAnsi="Times New Roman" w:cs="Times New Roman"/>
          <w:sz w:val="28"/>
          <w:lang w:val="ru-RU"/>
        </w:rPr>
      </w:pPr>
    </w:p>
    <w:p w14:paraId="438C2F7F" w14:textId="77777777" w:rsidR="00AE31FD" w:rsidRPr="00135776" w:rsidRDefault="00AE31FD" w:rsidP="00AE31FD">
      <w:pPr>
        <w:spacing w:after="0"/>
        <w:jc w:val="center"/>
        <w:rPr>
          <w:rFonts w:ascii="Times New Roman" w:hAnsi="Times New Roman" w:cs="Times New Roman"/>
          <w:sz w:val="28"/>
          <w:lang w:val="ru-RU"/>
        </w:rPr>
      </w:pPr>
    </w:p>
    <w:p w14:paraId="7406F86B" w14:textId="77777777" w:rsidR="00AE31FD" w:rsidRPr="00135776" w:rsidRDefault="00AE31FD" w:rsidP="0000398E">
      <w:pPr>
        <w:spacing w:after="0"/>
        <w:rPr>
          <w:rFonts w:ascii="Times New Roman" w:hAnsi="Times New Roman" w:cs="Times New Roman"/>
          <w:sz w:val="28"/>
          <w:lang w:val="ru-RU"/>
        </w:rPr>
      </w:pPr>
    </w:p>
    <w:p w14:paraId="4A75268B" w14:textId="77777777" w:rsidR="00AE31FD" w:rsidRPr="00135776" w:rsidRDefault="00AE31FD" w:rsidP="00AE31FD">
      <w:pPr>
        <w:spacing w:after="0"/>
        <w:jc w:val="center"/>
        <w:rPr>
          <w:rFonts w:ascii="Times New Roman" w:hAnsi="Times New Roman" w:cs="Times New Roman"/>
          <w:sz w:val="28"/>
          <w:lang w:val="ru-RU"/>
        </w:rPr>
      </w:pPr>
    </w:p>
    <w:p w14:paraId="0B547E23" w14:textId="77777777" w:rsidR="00AE31FD" w:rsidRPr="00135776" w:rsidRDefault="00AE31FD" w:rsidP="00AE31FD">
      <w:pPr>
        <w:spacing w:after="0"/>
        <w:jc w:val="center"/>
        <w:rPr>
          <w:rFonts w:ascii="Times New Roman" w:hAnsi="Times New Roman" w:cs="Times New Roman"/>
          <w:sz w:val="28"/>
          <w:lang w:val="ru-RU"/>
        </w:rPr>
      </w:pPr>
    </w:p>
    <w:p w14:paraId="4377BDCF" w14:textId="77777777" w:rsidR="00AE31FD" w:rsidRPr="000D1D7A" w:rsidRDefault="00AE31FD" w:rsidP="001222A6">
      <w:pPr>
        <w:spacing w:after="0"/>
        <w:ind w:firstLine="708"/>
        <w:rPr>
          <w:rFonts w:ascii="Times New Roman" w:hAnsi="Times New Roman" w:cs="Times New Roman"/>
          <w:sz w:val="28"/>
          <w:lang w:val="ru-RU"/>
        </w:rPr>
      </w:pPr>
      <w:r w:rsidRPr="000D1D7A">
        <w:rPr>
          <w:rFonts w:ascii="Times New Roman" w:hAnsi="Times New Roman" w:cs="Times New Roman"/>
          <w:sz w:val="28"/>
          <w:lang w:val="ru-RU"/>
        </w:rPr>
        <w:t>Выполнил:</w:t>
      </w:r>
      <w:r w:rsidR="00C36BB0"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A87D2E"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A87D2E"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t>Проверил:</w:t>
      </w:r>
    </w:p>
    <w:p w14:paraId="63B997C5" w14:textId="2DB4EA6D" w:rsidR="00AE31FD" w:rsidRPr="000D1D7A" w:rsidRDefault="00AE31FD" w:rsidP="00417869">
      <w:pPr>
        <w:spacing w:after="0"/>
        <w:ind w:firstLine="708"/>
        <w:rPr>
          <w:rFonts w:ascii="Times New Roman" w:hAnsi="Times New Roman" w:cs="Times New Roman"/>
          <w:sz w:val="28"/>
          <w:lang w:val="ru-RU"/>
        </w:rPr>
      </w:pPr>
      <w:r w:rsidRPr="000D1D7A">
        <w:rPr>
          <w:rFonts w:ascii="Times New Roman" w:hAnsi="Times New Roman" w:cs="Times New Roman"/>
          <w:sz w:val="28"/>
          <w:lang w:val="ru-RU"/>
        </w:rPr>
        <w:t xml:space="preserve">Студент группы </w:t>
      </w:r>
      <w:r w:rsidR="001222A6">
        <w:rPr>
          <w:rFonts w:ascii="Times New Roman" w:hAnsi="Times New Roman" w:cs="Times New Roman"/>
          <w:sz w:val="28"/>
          <w:lang w:val="ru-RU"/>
        </w:rPr>
        <w:t>450502</w:t>
      </w:r>
      <w:r w:rsidR="00C36BB0"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C36BB0" w:rsidRPr="000D1D7A">
        <w:rPr>
          <w:rFonts w:ascii="Times New Roman" w:hAnsi="Times New Roman" w:cs="Times New Roman"/>
          <w:sz w:val="28"/>
          <w:lang w:val="ru-RU"/>
        </w:rPr>
        <w:tab/>
      </w:r>
      <w:r w:rsidR="00A87D2E" w:rsidRPr="000D1D7A">
        <w:rPr>
          <w:rFonts w:ascii="Times New Roman" w:hAnsi="Times New Roman" w:cs="Times New Roman"/>
          <w:sz w:val="28"/>
          <w:lang w:val="ru-RU"/>
        </w:rPr>
        <w:tab/>
      </w:r>
      <w:r w:rsidR="00A87D2E" w:rsidRPr="000D1D7A">
        <w:rPr>
          <w:rFonts w:ascii="Times New Roman" w:hAnsi="Times New Roman" w:cs="Times New Roman"/>
          <w:sz w:val="28"/>
          <w:lang w:val="ru-RU"/>
        </w:rPr>
        <w:tab/>
      </w:r>
      <w:r w:rsidR="00C36BB0" w:rsidRPr="000D1D7A">
        <w:rPr>
          <w:rFonts w:ascii="Times New Roman" w:hAnsi="Times New Roman" w:cs="Times New Roman"/>
          <w:sz w:val="28"/>
          <w:lang w:val="ru-RU"/>
        </w:rPr>
        <w:t>Преподаватель</w:t>
      </w:r>
    </w:p>
    <w:p w14:paraId="62005E25" w14:textId="1B147A08" w:rsidR="00AE31FD" w:rsidRPr="00651CEE" w:rsidRDefault="001222A6" w:rsidP="00417869">
      <w:pPr>
        <w:spacing w:after="0"/>
        <w:ind w:firstLine="708"/>
        <w:rPr>
          <w:rFonts w:ascii="Times New Roman" w:hAnsi="Times New Roman" w:cs="Times New Roman"/>
          <w:sz w:val="28"/>
          <w:lang w:val="ru-RU"/>
        </w:rPr>
      </w:pPr>
      <w:r>
        <w:rPr>
          <w:rFonts w:ascii="Times New Roman" w:hAnsi="Times New Roman" w:cs="Times New Roman"/>
          <w:sz w:val="28"/>
          <w:lang w:val="ru-RU"/>
        </w:rPr>
        <w:t>Бондарев А. Д.</w:t>
      </w:r>
      <w:r w:rsidR="00C36BB0" w:rsidRPr="006872B3">
        <w:rPr>
          <w:rFonts w:ascii="Times New Roman" w:hAnsi="Times New Roman" w:cs="Times New Roman"/>
          <w:sz w:val="28"/>
          <w:lang w:val="ru-RU"/>
        </w:rPr>
        <w:tab/>
      </w:r>
      <w:r w:rsidR="00C36BB0" w:rsidRPr="006872B3">
        <w:rPr>
          <w:rFonts w:ascii="Times New Roman" w:hAnsi="Times New Roman" w:cs="Times New Roman"/>
          <w:sz w:val="28"/>
          <w:lang w:val="ru-RU"/>
        </w:rPr>
        <w:tab/>
      </w:r>
      <w:r w:rsidR="00C36BB0" w:rsidRPr="006872B3">
        <w:rPr>
          <w:rFonts w:ascii="Times New Roman" w:hAnsi="Times New Roman" w:cs="Times New Roman"/>
          <w:sz w:val="28"/>
          <w:lang w:val="ru-RU"/>
        </w:rPr>
        <w:tab/>
      </w:r>
      <w:r w:rsidR="00C36BB0" w:rsidRPr="006872B3">
        <w:rPr>
          <w:rFonts w:ascii="Times New Roman" w:hAnsi="Times New Roman" w:cs="Times New Roman"/>
          <w:sz w:val="28"/>
          <w:lang w:val="ru-RU"/>
        </w:rPr>
        <w:tab/>
      </w:r>
      <w:r w:rsidR="00C36BB0" w:rsidRPr="006872B3">
        <w:rPr>
          <w:rFonts w:ascii="Times New Roman" w:hAnsi="Times New Roman" w:cs="Times New Roman"/>
          <w:sz w:val="28"/>
          <w:lang w:val="ru-RU"/>
        </w:rPr>
        <w:tab/>
      </w:r>
      <w:r w:rsidR="00C36BB0" w:rsidRPr="006872B3">
        <w:rPr>
          <w:rFonts w:ascii="Times New Roman" w:hAnsi="Times New Roman" w:cs="Times New Roman"/>
          <w:sz w:val="28"/>
          <w:lang w:val="ru-RU"/>
        </w:rPr>
        <w:tab/>
      </w:r>
      <w:r w:rsidR="00A87D2E" w:rsidRPr="006872B3">
        <w:rPr>
          <w:rFonts w:ascii="Times New Roman" w:hAnsi="Times New Roman" w:cs="Times New Roman"/>
          <w:sz w:val="28"/>
          <w:lang w:val="ru-RU"/>
        </w:rPr>
        <w:tab/>
      </w:r>
      <w:r w:rsidR="00A87D2E" w:rsidRPr="006872B3">
        <w:rPr>
          <w:rFonts w:ascii="Times New Roman" w:hAnsi="Times New Roman" w:cs="Times New Roman"/>
          <w:sz w:val="28"/>
          <w:lang w:val="ru-RU"/>
        </w:rPr>
        <w:tab/>
      </w:r>
      <w:r w:rsidR="00E17DAB">
        <w:rPr>
          <w:sz w:val="28"/>
          <w:szCs w:val="28"/>
          <w:lang w:val="ru-RU"/>
        </w:rPr>
        <w:t>Марзалюк А. В.</w:t>
      </w:r>
    </w:p>
    <w:p w14:paraId="43289BC4" w14:textId="77777777" w:rsidR="00AE31FD" w:rsidRPr="006872B3" w:rsidRDefault="00AE31FD" w:rsidP="00AE31FD">
      <w:pPr>
        <w:spacing w:after="0"/>
        <w:jc w:val="center"/>
        <w:rPr>
          <w:rFonts w:ascii="Times New Roman" w:hAnsi="Times New Roman" w:cs="Times New Roman"/>
          <w:sz w:val="28"/>
          <w:lang w:val="ru-RU"/>
        </w:rPr>
      </w:pPr>
    </w:p>
    <w:p w14:paraId="07EC7E61" w14:textId="77777777" w:rsidR="00AE31FD" w:rsidRPr="006872B3" w:rsidRDefault="00AE31FD" w:rsidP="00AE31FD">
      <w:pPr>
        <w:spacing w:after="0"/>
        <w:jc w:val="center"/>
        <w:rPr>
          <w:rFonts w:ascii="Times New Roman" w:hAnsi="Times New Roman" w:cs="Times New Roman"/>
          <w:sz w:val="28"/>
          <w:lang w:val="ru-RU"/>
        </w:rPr>
      </w:pPr>
    </w:p>
    <w:p w14:paraId="16B9105B" w14:textId="77777777" w:rsidR="00AE31FD" w:rsidRPr="006872B3" w:rsidRDefault="00AE31FD" w:rsidP="00AE31FD">
      <w:pPr>
        <w:spacing w:after="0"/>
        <w:jc w:val="center"/>
        <w:rPr>
          <w:rFonts w:ascii="Times New Roman" w:hAnsi="Times New Roman" w:cs="Times New Roman"/>
          <w:sz w:val="28"/>
          <w:lang w:val="ru-RU"/>
        </w:rPr>
      </w:pPr>
    </w:p>
    <w:p w14:paraId="54B5209D" w14:textId="77777777" w:rsidR="00AE31FD" w:rsidRPr="006872B3" w:rsidRDefault="00AE31FD" w:rsidP="00A87D2E">
      <w:pPr>
        <w:spacing w:after="0"/>
        <w:rPr>
          <w:rFonts w:ascii="Times New Roman" w:hAnsi="Times New Roman" w:cs="Times New Roman"/>
          <w:sz w:val="28"/>
          <w:lang w:val="ru-RU"/>
        </w:rPr>
      </w:pPr>
    </w:p>
    <w:p w14:paraId="43B111A9" w14:textId="77777777" w:rsidR="00A87D2E" w:rsidRPr="006872B3" w:rsidRDefault="00A87D2E" w:rsidP="00AE31FD">
      <w:pPr>
        <w:spacing w:after="0"/>
        <w:jc w:val="center"/>
        <w:rPr>
          <w:rFonts w:ascii="Times New Roman" w:hAnsi="Times New Roman" w:cs="Times New Roman"/>
          <w:sz w:val="28"/>
          <w:lang w:val="ru-RU"/>
        </w:rPr>
      </w:pPr>
    </w:p>
    <w:p w14:paraId="7AFF4613" w14:textId="77777777" w:rsidR="00A87D2E" w:rsidRPr="006872B3" w:rsidRDefault="00A87D2E" w:rsidP="00AE31FD">
      <w:pPr>
        <w:spacing w:after="0"/>
        <w:jc w:val="center"/>
        <w:rPr>
          <w:rFonts w:ascii="Times New Roman" w:hAnsi="Times New Roman" w:cs="Times New Roman"/>
          <w:sz w:val="28"/>
          <w:lang w:val="ru-RU"/>
        </w:rPr>
      </w:pPr>
    </w:p>
    <w:p w14:paraId="2E304442" w14:textId="77777777" w:rsidR="00A87D2E" w:rsidRPr="006872B3" w:rsidRDefault="00A87D2E" w:rsidP="00AE31FD">
      <w:pPr>
        <w:spacing w:after="0"/>
        <w:jc w:val="center"/>
        <w:rPr>
          <w:rFonts w:ascii="Times New Roman" w:hAnsi="Times New Roman" w:cs="Times New Roman"/>
          <w:sz w:val="28"/>
          <w:lang w:val="ru-RU"/>
        </w:rPr>
      </w:pPr>
    </w:p>
    <w:p w14:paraId="0CB76D79" w14:textId="77777777" w:rsidR="00A87D2E" w:rsidRPr="006872B3" w:rsidRDefault="00A87D2E" w:rsidP="00A87D2E">
      <w:pPr>
        <w:spacing w:after="0"/>
        <w:rPr>
          <w:rFonts w:ascii="Times New Roman" w:hAnsi="Times New Roman" w:cs="Times New Roman"/>
          <w:sz w:val="28"/>
          <w:lang w:val="ru-RU"/>
        </w:rPr>
      </w:pPr>
    </w:p>
    <w:p w14:paraId="73EF7818" w14:textId="6FBCB4C5" w:rsidR="00AE31FD" w:rsidRDefault="00AE1536" w:rsidP="00AE31FD">
      <w:pPr>
        <w:spacing w:after="0"/>
        <w:jc w:val="center"/>
        <w:rPr>
          <w:rFonts w:ascii="Times New Roman" w:hAnsi="Times New Roman" w:cs="Times New Roman"/>
          <w:sz w:val="28"/>
          <w:lang w:val="ru-RU"/>
        </w:rPr>
      </w:pPr>
      <w:r>
        <w:rPr>
          <w:rFonts w:ascii="Times New Roman" w:hAnsi="Times New Roman" w:cs="Times New Roman"/>
          <w:sz w:val="28"/>
          <w:lang w:val="ru-RU"/>
        </w:rPr>
        <w:t>Минск, 202</w:t>
      </w:r>
      <w:r w:rsidR="001222A6">
        <w:rPr>
          <w:rFonts w:ascii="Times New Roman" w:hAnsi="Times New Roman" w:cs="Times New Roman"/>
          <w:sz w:val="28"/>
          <w:lang w:val="ru-RU"/>
        </w:rPr>
        <w:t>6</w:t>
      </w:r>
      <w:r w:rsidR="00AE31FD" w:rsidRPr="006872B3">
        <w:rPr>
          <w:rFonts w:ascii="Times New Roman" w:hAnsi="Times New Roman" w:cs="Times New Roman"/>
          <w:sz w:val="28"/>
          <w:lang w:val="ru-RU"/>
        </w:rPr>
        <w:br w:type="page"/>
      </w:r>
    </w:p>
    <w:p w14:paraId="44DF3950" w14:textId="77777777" w:rsidR="00BF0978" w:rsidRDefault="000A7B2F" w:rsidP="00BF0978">
      <w:pPr>
        <w:pStyle w:val="ac"/>
        <w:numPr>
          <w:ilvl w:val="0"/>
          <w:numId w:val="8"/>
        </w:numPr>
        <w:jc w:val="left"/>
        <w:rPr>
          <w:sz w:val="28"/>
          <w:szCs w:val="28"/>
        </w:rPr>
      </w:pPr>
      <w:r>
        <w:rPr>
          <w:sz w:val="28"/>
          <w:szCs w:val="28"/>
        </w:rPr>
        <w:lastRenderedPageBreak/>
        <w:t>Постановка задачи</w:t>
      </w:r>
    </w:p>
    <w:p w14:paraId="42A690FF" w14:textId="77777777" w:rsidR="00BA6D55" w:rsidRDefault="00BA6D55" w:rsidP="00BD7E3A">
      <w:pPr>
        <w:pStyle w:val="ac"/>
        <w:jc w:val="left"/>
        <w:rPr>
          <w:sz w:val="28"/>
          <w:szCs w:val="28"/>
        </w:rPr>
      </w:pPr>
    </w:p>
    <w:p w14:paraId="104C63B4" w14:textId="77777777" w:rsidR="002C355D" w:rsidRDefault="002C355D" w:rsidP="002C355D">
      <w:pPr>
        <w:widowControl w:val="0"/>
        <w:suppressAutoHyphens/>
        <w:spacing w:after="0" w:line="240" w:lineRule="auto"/>
        <w:ind w:left="720"/>
        <w:jc w:val="both"/>
        <w:rPr>
          <w:rFonts w:ascii="Times New Roman" w:hAnsi="Times New Roman"/>
          <w:sz w:val="28"/>
          <w:lang w:val="ru-BY"/>
        </w:rPr>
      </w:pPr>
      <w:r w:rsidRPr="002C355D">
        <w:rPr>
          <w:rFonts w:ascii="Times New Roman" w:hAnsi="Times New Roman"/>
          <w:sz w:val="28"/>
          <w:lang w:val="ru-BY"/>
        </w:rPr>
        <w:t>Задание состоит из двух частей.</w:t>
      </w:r>
    </w:p>
    <w:p w14:paraId="60A86A0C" w14:textId="016EBCC4" w:rsidR="002C355D" w:rsidRPr="002C355D" w:rsidRDefault="002C355D" w:rsidP="002C355D">
      <w:pPr>
        <w:widowControl w:val="0"/>
        <w:suppressAutoHyphens/>
        <w:spacing w:after="0" w:line="240" w:lineRule="auto"/>
        <w:ind w:left="720"/>
        <w:jc w:val="both"/>
        <w:rPr>
          <w:rFonts w:ascii="Times New Roman" w:hAnsi="Times New Roman"/>
          <w:sz w:val="28"/>
          <w:lang w:val="ru-BY"/>
        </w:rPr>
      </w:pPr>
      <w:r w:rsidRPr="002C355D">
        <w:rPr>
          <w:rFonts w:ascii="Times New Roman" w:hAnsi="Times New Roman"/>
          <w:sz w:val="28"/>
          <w:lang w:val="ru-BY"/>
        </w:rPr>
        <w:t> </w:t>
      </w:r>
    </w:p>
    <w:p w14:paraId="69F11BAA" w14:textId="77777777" w:rsidR="002C355D" w:rsidRDefault="002C355D" w:rsidP="002C355D">
      <w:pPr>
        <w:widowControl w:val="0"/>
        <w:suppressAutoHyphens/>
        <w:spacing w:after="0" w:line="240" w:lineRule="auto"/>
        <w:ind w:left="567" w:firstLine="141"/>
        <w:jc w:val="both"/>
        <w:rPr>
          <w:rFonts w:ascii="Times New Roman" w:hAnsi="Times New Roman"/>
          <w:sz w:val="28"/>
          <w:lang w:val="ru-BY"/>
        </w:rPr>
      </w:pPr>
      <w:r w:rsidRPr="002C355D">
        <w:rPr>
          <w:rFonts w:ascii="Times New Roman" w:hAnsi="Times New Roman"/>
          <w:b/>
          <w:bCs/>
          <w:i/>
          <w:iCs/>
          <w:sz w:val="28"/>
          <w:lang w:val="ru-BY"/>
        </w:rPr>
        <w:t>Первая часть</w:t>
      </w:r>
      <w:r w:rsidRPr="002C355D">
        <w:rPr>
          <w:rFonts w:ascii="Times New Roman" w:hAnsi="Times New Roman"/>
          <w:sz w:val="28"/>
          <w:lang w:val="ru-BY"/>
        </w:rPr>
        <w:t xml:space="preserve">. </w:t>
      </w:r>
    </w:p>
    <w:p w14:paraId="37F936CF" w14:textId="5D99A238" w:rsidR="002C355D" w:rsidRPr="002C355D" w:rsidRDefault="002C355D" w:rsidP="002C355D">
      <w:pPr>
        <w:widowControl w:val="0"/>
        <w:numPr>
          <w:ilvl w:val="0"/>
          <w:numId w:val="22"/>
        </w:numPr>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Написать программу, которая будет считывать и устанавливать время в часах реального времени. Считанное время должно выводиться на экран в удобочитаемой форме.</w:t>
      </w:r>
    </w:p>
    <w:p w14:paraId="6EB884FA" w14:textId="77777777" w:rsidR="002C355D" w:rsidRPr="002C355D" w:rsidRDefault="002C355D" w:rsidP="002C355D">
      <w:pPr>
        <w:widowControl w:val="0"/>
        <w:numPr>
          <w:ilvl w:val="0"/>
          <w:numId w:val="22"/>
        </w:numPr>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Условия выполнения лабораторной работы для первой части:</w:t>
      </w:r>
    </w:p>
    <w:p w14:paraId="37D26C99" w14:textId="77777777" w:rsidR="002C355D" w:rsidRPr="002C355D" w:rsidRDefault="002C355D" w:rsidP="002C355D">
      <w:pPr>
        <w:widowControl w:val="0"/>
        <w:numPr>
          <w:ilvl w:val="0"/>
          <w:numId w:val="22"/>
        </w:numPr>
        <w:tabs>
          <w:tab w:val="num" w:pos="720"/>
        </w:tabs>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Перед началом установки новых значений времени необходимо считывать и анализировать старший байт регистра состояния 1 на предмет доступности значений для чтения и записи. Начинать операцию записи новых значений, можно только в случае, когда этот бит установлен в '0' – то есть, регистры часов доступны.</w:t>
      </w:r>
    </w:p>
    <w:p w14:paraId="1E9CF423" w14:textId="77777777" w:rsidR="002C355D" w:rsidRPr="002C355D" w:rsidRDefault="002C355D" w:rsidP="002C355D">
      <w:pPr>
        <w:widowControl w:val="0"/>
        <w:numPr>
          <w:ilvl w:val="0"/>
          <w:numId w:val="22"/>
        </w:numPr>
        <w:tabs>
          <w:tab w:val="num" w:pos="720"/>
        </w:tabs>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После проверки доступности регистров (пункт 1), необходимо отключить внутренний цикл обновления часов реального времени, воспользовавшись старшим битом регистра состояния 2. После окончания операции установки значений этот бит должен быть сброшен, для возобновления внутреннего цикла обновления часов реального времени.</w:t>
      </w:r>
    </w:p>
    <w:p w14:paraId="064EB24B" w14:textId="77777777" w:rsidR="002C355D" w:rsidRPr="002C355D" w:rsidRDefault="002C355D" w:rsidP="002C355D">
      <w:pPr>
        <w:widowControl w:val="0"/>
        <w:numPr>
          <w:ilvl w:val="0"/>
          <w:numId w:val="22"/>
        </w:numPr>
        <w:tabs>
          <w:tab w:val="num" w:pos="720"/>
        </w:tabs>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Новые значения для регистров часов реального времени должны вводится с клавиатуры в удобном для пользователя виде.</w:t>
      </w:r>
    </w:p>
    <w:p w14:paraId="141A96FA" w14:textId="77777777" w:rsidR="002C355D" w:rsidRPr="002C355D" w:rsidRDefault="002C355D" w:rsidP="002C355D">
      <w:pPr>
        <w:widowControl w:val="0"/>
        <w:suppressAutoHyphens/>
        <w:spacing w:after="0" w:line="240" w:lineRule="auto"/>
        <w:ind w:left="567" w:firstLine="141"/>
        <w:jc w:val="both"/>
        <w:rPr>
          <w:rFonts w:ascii="Times New Roman" w:hAnsi="Times New Roman"/>
          <w:sz w:val="28"/>
          <w:lang w:val="ru-BY"/>
        </w:rPr>
      </w:pPr>
      <w:r w:rsidRPr="002C355D">
        <w:rPr>
          <w:rFonts w:ascii="Times New Roman" w:hAnsi="Times New Roman"/>
          <w:b/>
          <w:bCs/>
          <w:i/>
          <w:iCs/>
          <w:sz w:val="28"/>
          <w:lang w:val="ru-BY"/>
        </w:rPr>
        <w:t>Вторая часть</w:t>
      </w:r>
      <w:r w:rsidRPr="002C355D">
        <w:rPr>
          <w:rFonts w:ascii="Times New Roman" w:hAnsi="Times New Roman"/>
          <w:sz w:val="28"/>
          <w:lang w:val="ru-BY"/>
        </w:rPr>
        <w:t>.</w:t>
      </w:r>
    </w:p>
    <w:p w14:paraId="5B1EC358" w14:textId="367DDCCA" w:rsidR="002C355D" w:rsidRPr="002C355D" w:rsidRDefault="0070630F" w:rsidP="0070630F">
      <w:pPr>
        <w:widowControl w:val="0"/>
        <w:suppressAutoHyphens/>
        <w:spacing w:after="0" w:line="240" w:lineRule="auto"/>
        <w:jc w:val="both"/>
        <w:rPr>
          <w:rFonts w:ascii="Times New Roman" w:hAnsi="Times New Roman"/>
          <w:sz w:val="28"/>
          <w:lang w:val="ru-BY"/>
        </w:rPr>
      </w:pPr>
      <w:r>
        <w:rPr>
          <w:rFonts w:ascii="Times New Roman" w:hAnsi="Times New Roman"/>
          <w:sz w:val="28"/>
          <w:lang w:val="ru-RU"/>
        </w:rPr>
        <w:t xml:space="preserve"> </w:t>
      </w:r>
      <w:r>
        <w:rPr>
          <w:rFonts w:ascii="Times New Roman" w:hAnsi="Times New Roman"/>
          <w:sz w:val="28"/>
          <w:lang w:val="ru-RU"/>
        </w:rPr>
        <w:tab/>
      </w:r>
      <w:r w:rsidR="002C355D" w:rsidRPr="002C355D">
        <w:rPr>
          <w:rFonts w:ascii="Times New Roman" w:hAnsi="Times New Roman"/>
          <w:sz w:val="28"/>
          <w:lang w:val="ru-BY"/>
        </w:rPr>
        <w:t>Используя аппаратное прерывание часов реального времени и режим генерации периодических прерываний реализовать функцию задержки с точностью в миллисекунды (с возможностью изменения частоты генерации).</w:t>
      </w:r>
      <w:r w:rsidR="002C355D" w:rsidRPr="002C355D">
        <w:rPr>
          <w:rFonts w:ascii="Times New Roman" w:hAnsi="Times New Roman"/>
          <w:sz w:val="28"/>
          <w:lang w:val="ru-BY"/>
        </w:rPr>
        <w:br/>
        <w:t>Условия выполнения данного варианта:</w:t>
      </w:r>
    </w:p>
    <w:p w14:paraId="4638EE98" w14:textId="7BBB764E" w:rsidR="002C355D" w:rsidRPr="002C355D" w:rsidRDefault="0070630F" w:rsidP="0070630F">
      <w:pPr>
        <w:widowControl w:val="0"/>
        <w:suppressAutoHyphens/>
        <w:spacing w:after="0" w:line="240" w:lineRule="auto"/>
        <w:jc w:val="both"/>
        <w:rPr>
          <w:rFonts w:ascii="Times New Roman" w:hAnsi="Times New Roman"/>
          <w:sz w:val="28"/>
          <w:lang w:val="ru-BY"/>
        </w:rPr>
      </w:pPr>
      <w:r>
        <w:rPr>
          <w:rFonts w:ascii="Times New Roman" w:hAnsi="Times New Roman"/>
          <w:sz w:val="28"/>
          <w:lang w:val="ru-RU"/>
        </w:rPr>
        <w:t xml:space="preserve">  </w:t>
      </w:r>
      <w:r>
        <w:rPr>
          <w:rFonts w:ascii="Times New Roman" w:hAnsi="Times New Roman"/>
          <w:sz w:val="28"/>
          <w:lang w:val="ru-RU"/>
        </w:rPr>
        <w:tab/>
      </w:r>
      <w:r w:rsidR="002C355D" w:rsidRPr="002C355D">
        <w:rPr>
          <w:rFonts w:ascii="Times New Roman" w:hAnsi="Times New Roman"/>
          <w:sz w:val="28"/>
          <w:lang w:val="ru-BY"/>
        </w:rPr>
        <w:t>1.1. Задержка должна вводится с клавиатуры в миллисекундах в удобной для пользователя форме.</w:t>
      </w:r>
    </w:p>
    <w:p w14:paraId="11261F14" w14:textId="51A7E483" w:rsidR="002C355D" w:rsidRPr="002C355D" w:rsidRDefault="0070630F" w:rsidP="0070630F">
      <w:pPr>
        <w:widowControl w:val="0"/>
        <w:tabs>
          <w:tab w:val="num" w:pos="1440"/>
        </w:tabs>
        <w:suppressAutoHyphens/>
        <w:spacing w:after="0" w:line="240" w:lineRule="auto"/>
        <w:ind w:left="567"/>
        <w:jc w:val="both"/>
        <w:rPr>
          <w:rFonts w:ascii="Times New Roman" w:hAnsi="Times New Roman"/>
          <w:sz w:val="28"/>
          <w:lang w:val="ru-BY"/>
        </w:rPr>
      </w:pPr>
      <w:r>
        <w:rPr>
          <w:rFonts w:ascii="Times New Roman" w:hAnsi="Times New Roman"/>
          <w:sz w:val="28"/>
          <w:lang w:val="ru-RU"/>
        </w:rPr>
        <w:t xml:space="preserve">  </w:t>
      </w:r>
      <w:r w:rsidR="002C355D" w:rsidRPr="002C355D">
        <w:rPr>
          <w:rFonts w:ascii="Times New Roman" w:hAnsi="Times New Roman"/>
          <w:sz w:val="28"/>
          <w:lang w:val="ru-BY"/>
        </w:rPr>
        <w:t>1.2. После окончания периода задержки программа должна сообщить об этом в любой форме. При этом зависание компьютера не допускается.</w:t>
      </w:r>
    </w:p>
    <w:p w14:paraId="7E82FE48" w14:textId="04A0F8C3" w:rsidR="002C355D" w:rsidRPr="002C355D" w:rsidRDefault="0070630F" w:rsidP="0070630F">
      <w:pPr>
        <w:widowControl w:val="0"/>
        <w:tabs>
          <w:tab w:val="num" w:pos="1440"/>
        </w:tabs>
        <w:suppressAutoHyphens/>
        <w:spacing w:after="0" w:line="240" w:lineRule="auto"/>
        <w:jc w:val="both"/>
        <w:rPr>
          <w:rFonts w:ascii="Times New Roman" w:hAnsi="Times New Roman"/>
          <w:sz w:val="28"/>
          <w:lang w:val="ru-BY"/>
        </w:rPr>
      </w:pPr>
      <w:r>
        <w:rPr>
          <w:rFonts w:ascii="Times New Roman" w:hAnsi="Times New Roman"/>
          <w:sz w:val="28"/>
          <w:lang w:val="ru-RU"/>
        </w:rPr>
        <w:t xml:space="preserve">           </w:t>
      </w:r>
      <w:r w:rsidR="002C355D" w:rsidRPr="002C355D">
        <w:rPr>
          <w:rFonts w:ascii="Times New Roman" w:hAnsi="Times New Roman"/>
          <w:sz w:val="28"/>
          <w:lang w:val="ru-BY"/>
        </w:rPr>
        <w:t>1.3. Предусмотреть возможность изменения интервала генерации задержки по умолчанию (1/1024 Гц) на другое значение.</w:t>
      </w:r>
    </w:p>
    <w:p w14:paraId="0261FCF5" w14:textId="77777777" w:rsidR="002C355D" w:rsidRPr="002C355D" w:rsidRDefault="002C355D" w:rsidP="002C355D">
      <w:pPr>
        <w:widowControl w:val="0"/>
        <w:numPr>
          <w:ilvl w:val="0"/>
          <w:numId w:val="22"/>
        </w:numPr>
        <w:tabs>
          <w:tab w:val="num" w:pos="720"/>
        </w:tabs>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Используя аппаратное прерывания часов реального времени и режим будильника ЧРВ (4A использовать не желательно) реализовать функции программируемого будильника.</w:t>
      </w:r>
    </w:p>
    <w:p w14:paraId="0431EC98" w14:textId="77777777" w:rsidR="002C355D" w:rsidRPr="002C355D" w:rsidRDefault="002C355D" w:rsidP="002C355D">
      <w:pPr>
        <w:widowControl w:val="0"/>
        <w:numPr>
          <w:ilvl w:val="0"/>
          <w:numId w:val="22"/>
        </w:numPr>
        <w:tabs>
          <w:tab w:val="num" w:pos="1440"/>
        </w:tabs>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2.1. Время будильника вводится с клавиатуры в удобной для пользователя форме.</w:t>
      </w:r>
    </w:p>
    <w:p w14:paraId="0A4E2F6F" w14:textId="77777777" w:rsidR="002C355D" w:rsidRPr="002C355D" w:rsidRDefault="002C355D" w:rsidP="002C355D">
      <w:pPr>
        <w:widowControl w:val="0"/>
        <w:numPr>
          <w:ilvl w:val="0"/>
          <w:numId w:val="22"/>
        </w:numPr>
        <w:tabs>
          <w:tab w:val="num" w:pos="1440"/>
        </w:tabs>
        <w:suppressAutoHyphens/>
        <w:spacing w:after="0" w:line="240" w:lineRule="auto"/>
        <w:ind w:left="0" w:firstLine="567"/>
        <w:jc w:val="both"/>
        <w:rPr>
          <w:rFonts w:ascii="Times New Roman" w:hAnsi="Times New Roman"/>
          <w:sz w:val="28"/>
          <w:lang w:val="ru-BY"/>
        </w:rPr>
      </w:pPr>
      <w:r w:rsidRPr="002C355D">
        <w:rPr>
          <w:rFonts w:ascii="Times New Roman" w:hAnsi="Times New Roman"/>
          <w:sz w:val="28"/>
          <w:lang w:val="ru-BY"/>
        </w:rPr>
        <w:t>2.2. При срабатывания будильника программа должна сообщить об этом в любой форме. При этом зависание компьютера не допускается.</w:t>
      </w:r>
    </w:p>
    <w:p w14:paraId="67AFAC61" w14:textId="77777777" w:rsidR="00BA6D55" w:rsidRPr="00E17DAB" w:rsidRDefault="00BA6D55" w:rsidP="00E17DAB">
      <w:pPr>
        <w:widowControl w:val="0"/>
        <w:suppressAutoHyphens/>
        <w:spacing w:after="0" w:line="240" w:lineRule="auto"/>
        <w:ind w:left="567"/>
        <w:jc w:val="both"/>
        <w:rPr>
          <w:rFonts w:ascii="Times New Roman" w:hAnsi="Times New Roman"/>
          <w:sz w:val="28"/>
          <w:lang w:val="ru-RU"/>
        </w:rPr>
      </w:pPr>
    </w:p>
    <w:p w14:paraId="5974E37F" w14:textId="77777777" w:rsidR="00BD7E3A" w:rsidRDefault="00BD7E3A" w:rsidP="00BD7E3A">
      <w:pPr>
        <w:pStyle w:val="ac"/>
        <w:numPr>
          <w:ilvl w:val="0"/>
          <w:numId w:val="8"/>
        </w:numPr>
        <w:jc w:val="left"/>
        <w:rPr>
          <w:sz w:val="28"/>
          <w:szCs w:val="28"/>
        </w:rPr>
      </w:pPr>
      <w:r>
        <w:rPr>
          <w:sz w:val="28"/>
          <w:szCs w:val="28"/>
        </w:rPr>
        <w:t xml:space="preserve">Алгоритм </w:t>
      </w:r>
    </w:p>
    <w:p w14:paraId="74486C4E" w14:textId="77777777" w:rsidR="00BD7E3A" w:rsidRDefault="00BD7E3A" w:rsidP="00BD7E3A">
      <w:pPr>
        <w:pStyle w:val="ac"/>
        <w:ind w:firstLine="709"/>
        <w:jc w:val="left"/>
        <w:rPr>
          <w:sz w:val="28"/>
          <w:szCs w:val="28"/>
        </w:rPr>
      </w:pPr>
    </w:p>
    <w:p w14:paraId="196FDF21" w14:textId="77777777" w:rsidR="002A504D" w:rsidRDefault="002A504D" w:rsidP="002A504D">
      <w:pPr>
        <w:pStyle w:val="4"/>
        <w:spacing w:before="0" w:beforeAutospacing="0" w:after="0" w:afterAutospacing="0"/>
        <w:ind w:firstLine="709"/>
        <w:jc w:val="both"/>
        <w:rPr>
          <w:b w:val="0"/>
          <w:sz w:val="28"/>
          <w:szCs w:val="28"/>
        </w:rPr>
      </w:pPr>
      <w:r>
        <w:rPr>
          <w:b w:val="0"/>
          <w:sz w:val="28"/>
          <w:szCs w:val="28"/>
        </w:rPr>
        <w:t>Перед установкой значений времени</w:t>
      </w:r>
      <w:r w:rsidRPr="005342DF">
        <w:rPr>
          <w:b w:val="0"/>
          <w:sz w:val="28"/>
          <w:szCs w:val="28"/>
        </w:rPr>
        <w:t xml:space="preserve"> </w:t>
      </w:r>
      <w:r w:rsidR="00484A00">
        <w:rPr>
          <w:b w:val="0"/>
          <w:sz w:val="28"/>
          <w:szCs w:val="28"/>
        </w:rPr>
        <w:t>вызывается функция</w:t>
      </w:r>
      <w:r w:rsidR="006E429F">
        <w:rPr>
          <w:b w:val="0"/>
          <w:sz w:val="28"/>
          <w:szCs w:val="28"/>
        </w:rPr>
        <w:t>,</w:t>
      </w:r>
      <w:r>
        <w:rPr>
          <w:b w:val="0"/>
          <w:sz w:val="28"/>
          <w:szCs w:val="28"/>
        </w:rPr>
        <w:t xml:space="preserve"> которая считывает и анализирует</w:t>
      </w:r>
      <w:r w:rsidRPr="00EB1A52">
        <w:rPr>
          <w:b w:val="0"/>
          <w:sz w:val="28"/>
          <w:szCs w:val="28"/>
        </w:rPr>
        <w:t xml:space="preserve"> старший байт регистра состояния 1 на предмет доступности значений для чтения и записи.</w:t>
      </w:r>
      <w:r>
        <w:rPr>
          <w:b w:val="0"/>
          <w:sz w:val="28"/>
          <w:szCs w:val="28"/>
        </w:rPr>
        <w:t xml:space="preserve"> Когда этот </w:t>
      </w:r>
      <w:r w:rsidRPr="00EB1A52">
        <w:rPr>
          <w:b w:val="0"/>
          <w:sz w:val="28"/>
          <w:szCs w:val="28"/>
        </w:rPr>
        <w:t>бит установлен в '0'</w:t>
      </w:r>
      <w:r>
        <w:rPr>
          <w:b w:val="0"/>
          <w:sz w:val="28"/>
          <w:szCs w:val="28"/>
        </w:rPr>
        <w:t>, отключается</w:t>
      </w:r>
      <w:r w:rsidRPr="00EB1A52">
        <w:rPr>
          <w:b w:val="0"/>
          <w:sz w:val="28"/>
          <w:szCs w:val="28"/>
        </w:rPr>
        <w:t xml:space="preserve"> внутренний цикл обн</w:t>
      </w:r>
      <w:r>
        <w:rPr>
          <w:b w:val="0"/>
          <w:sz w:val="28"/>
          <w:szCs w:val="28"/>
        </w:rPr>
        <w:t>овления часов реального времени: для этого</w:t>
      </w:r>
      <w:r w:rsidRPr="00EB1A52">
        <w:rPr>
          <w:b w:val="0"/>
          <w:sz w:val="28"/>
          <w:szCs w:val="28"/>
        </w:rPr>
        <w:t xml:space="preserve"> </w:t>
      </w:r>
      <w:r>
        <w:rPr>
          <w:b w:val="0"/>
          <w:sz w:val="28"/>
          <w:szCs w:val="28"/>
        </w:rPr>
        <w:t>старший бит</w:t>
      </w:r>
      <w:r w:rsidRPr="00EB1A52">
        <w:rPr>
          <w:b w:val="0"/>
          <w:sz w:val="28"/>
          <w:szCs w:val="28"/>
        </w:rPr>
        <w:t xml:space="preserve"> регистра состояния 2</w:t>
      </w:r>
      <w:r>
        <w:rPr>
          <w:b w:val="0"/>
          <w:sz w:val="28"/>
          <w:szCs w:val="28"/>
        </w:rPr>
        <w:t xml:space="preserve"> устанавливается в '</w:t>
      </w:r>
      <w:r w:rsidRPr="005342DF">
        <w:rPr>
          <w:b w:val="0"/>
          <w:sz w:val="28"/>
          <w:szCs w:val="28"/>
        </w:rPr>
        <w:t>1</w:t>
      </w:r>
      <w:r w:rsidRPr="00EB1A52">
        <w:rPr>
          <w:b w:val="0"/>
          <w:sz w:val="28"/>
          <w:szCs w:val="28"/>
        </w:rPr>
        <w:t>'</w:t>
      </w:r>
      <w:r w:rsidRPr="005342DF">
        <w:rPr>
          <w:b w:val="0"/>
          <w:sz w:val="28"/>
          <w:szCs w:val="28"/>
        </w:rPr>
        <w:t>.</w:t>
      </w:r>
    </w:p>
    <w:p w14:paraId="73CFB2F3" w14:textId="77777777" w:rsidR="002A504D" w:rsidRDefault="002A504D" w:rsidP="002A504D">
      <w:pPr>
        <w:pStyle w:val="4"/>
        <w:spacing w:before="0" w:beforeAutospacing="0" w:after="0" w:afterAutospacing="0"/>
        <w:ind w:firstLine="709"/>
        <w:jc w:val="both"/>
        <w:rPr>
          <w:b w:val="0"/>
          <w:sz w:val="28"/>
          <w:szCs w:val="28"/>
        </w:rPr>
      </w:pPr>
      <w:r>
        <w:rPr>
          <w:b w:val="0"/>
          <w:sz w:val="28"/>
          <w:szCs w:val="28"/>
        </w:rPr>
        <w:lastRenderedPageBreak/>
        <w:t>Считывание или запись значений времени происходит следующим образом: в порт 70</w:t>
      </w:r>
      <w:r>
        <w:rPr>
          <w:b w:val="0"/>
          <w:sz w:val="28"/>
          <w:szCs w:val="28"/>
          <w:lang w:val="en-US"/>
        </w:rPr>
        <w:t>h</w:t>
      </w:r>
      <w:r w:rsidRPr="005342DF">
        <w:rPr>
          <w:b w:val="0"/>
          <w:sz w:val="28"/>
          <w:szCs w:val="28"/>
        </w:rPr>
        <w:t xml:space="preserve"> </w:t>
      </w:r>
      <w:r>
        <w:rPr>
          <w:b w:val="0"/>
          <w:sz w:val="28"/>
          <w:szCs w:val="28"/>
        </w:rPr>
        <w:t xml:space="preserve">отправляется индекс регистра </w:t>
      </w:r>
      <w:r w:rsidRPr="00EB1A52">
        <w:rPr>
          <w:b w:val="0"/>
          <w:sz w:val="28"/>
          <w:szCs w:val="28"/>
        </w:rPr>
        <w:t>CMOS</w:t>
      </w:r>
      <w:r>
        <w:rPr>
          <w:b w:val="0"/>
          <w:sz w:val="28"/>
          <w:szCs w:val="28"/>
        </w:rPr>
        <w:t>, соответствующий значению времени (секунды, часы и т. д.), затем происходит чтение значения из порта 71</w:t>
      </w:r>
      <w:r>
        <w:rPr>
          <w:b w:val="0"/>
          <w:sz w:val="28"/>
          <w:szCs w:val="28"/>
          <w:lang w:val="en-US"/>
        </w:rPr>
        <w:t>h</w:t>
      </w:r>
      <w:r>
        <w:rPr>
          <w:b w:val="0"/>
          <w:sz w:val="28"/>
          <w:szCs w:val="28"/>
        </w:rPr>
        <w:t xml:space="preserve"> (или запись значения в порт).</w:t>
      </w:r>
    </w:p>
    <w:p w14:paraId="02111CCD" w14:textId="77777777" w:rsidR="002A504D" w:rsidRDefault="002A504D" w:rsidP="002A504D">
      <w:pPr>
        <w:pStyle w:val="4"/>
        <w:spacing w:before="0" w:beforeAutospacing="0" w:after="0" w:afterAutospacing="0"/>
        <w:ind w:firstLine="709"/>
        <w:jc w:val="both"/>
        <w:rPr>
          <w:b w:val="0"/>
          <w:sz w:val="28"/>
          <w:szCs w:val="28"/>
        </w:rPr>
      </w:pPr>
      <w:r>
        <w:rPr>
          <w:b w:val="0"/>
          <w:sz w:val="28"/>
          <w:szCs w:val="28"/>
        </w:rPr>
        <w:t>После установки знач</w:t>
      </w:r>
      <w:r w:rsidR="00484A00">
        <w:rPr>
          <w:b w:val="0"/>
          <w:sz w:val="28"/>
          <w:szCs w:val="28"/>
        </w:rPr>
        <w:t>ений времени вызывается функция</w:t>
      </w:r>
      <w:r>
        <w:rPr>
          <w:b w:val="0"/>
          <w:sz w:val="28"/>
          <w:szCs w:val="28"/>
        </w:rPr>
        <w:t>, которая возобновляет внутренний</w:t>
      </w:r>
      <w:r w:rsidRPr="005751CA">
        <w:rPr>
          <w:b w:val="0"/>
          <w:sz w:val="28"/>
          <w:szCs w:val="28"/>
        </w:rPr>
        <w:t xml:space="preserve"> цикл обновления часов реального времени</w:t>
      </w:r>
      <w:r>
        <w:rPr>
          <w:b w:val="0"/>
          <w:sz w:val="28"/>
          <w:szCs w:val="28"/>
        </w:rPr>
        <w:t>.</w:t>
      </w:r>
    </w:p>
    <w:p w14:paraId="658A9626" w14:textId="77777777" w:rsidR="00ED38C3" w:rsidRPr="002A504D" w:rsidRDefault="002A504D" w:rsidP="002A504D">
      <w:pPr>
        <w:pStyle w:val="4"/>
        <w:spacing w:before="0" w:beforeAutospacing="0" w:after="0" w:afterAutospacing="0"/>
        <w:ind w:firstLine="709"/>
        <w:jc w:val="both"/>
        <w:rPr>
          <w:b w:val="0"/>
          <w:sz w:val="28"/>
          <w:szCs w:val="28"/>
        </w:rPr>
      </w:pPr>
      <w:r w:rsidRPr="008B562A">
        <w:rPr>
          <w:b w:val="0"/>
          <w:sz w:val="28"/>
          <w:szCs w:val="28"/>
        </w:rPr>
        <w:t>Для</w:t>
      </w:r>
      <w:r>
        <w:rPr>
          <w:b w:val="0"/>
          <w:sz w:val="28"/>
          <w:szCs w:val="28"/>
        </w:rPr>
        <w:t xml:space="preserve"> реализации функции задержки заменён обработчик прерывания </w:t>
      </w:r>
      <w:r w:rsidRPr="005342DF">
        <w:rPr>
          <w:b w:val="0"/>
          <w:sz w:val="28"/>
          <w:szCs w:val="28"/>
        </w:rPr>
        <w:t>0</w:t>
      </w:r>
      <w:r>
        <w:rPr>
          <w:b w:val="0"/>
          <w:sz w:val="28"/>
          <w:szCs w:val="28"/>
          <w:lang w:val="en-US"/>
        </w:rPr>
        <w:t>x</w:t>
      </w:r>
      <w:r w:rsidRPr="005342DF">
        <w:rPr>
          <w:b w:val="0"/>
          <w:sz w:val="28"/>
          <w:szCs w:val="28"/>
        </w:rPr>
        <w:t>70</w:t>
      </w:r>
      <w:r>
        <w:rPr>
          <w:b w:val="0"/>
          <w:sz w:val="28"/>
          <w:szCs w:val="28"/>
        </w:rPr>
        <w:t>, в котором происходит отсчёт миллисекунд. Для включения периодического прерывания, происходящего примерно каждую миллисекунду, 6-й бит регистра B устанавливается в '</w:t>
      </w:r>
      <w:r w:rsidRPr="005342DF">
        <w:rPr>
          <w:b w:val="0"/>
          <w:sz w:val="28"/>
          <w:szCs w:val="28"/>
        </w:rPr>
        <w:t>1</w:t>
      </w:r>
      <w:r w:rsidRPr="00EB1A52">
        <w:rPr>
          <w:b w:val="0"/>
          <w:sz w:val="28"/>
          <w:szCs w:val="28"/>
        </w:rPr>
        <w:t>'</w:t>
      </w:r>
      <w:r>
        <w:rPr>
          <w:b w:val="0"/>
          <w:sz w:val="28"/>
          <w:szCs w:val="28"/>
        </w:rPr>
        <w:t>.</w:t>
      </w:r>
    </w:p>
    <w:p w14:paraId="10AF1A0F" w14:textId="77777777" w:rsidR="00630C8C" w:rsidRPr="00BD7E3A" w:rsidRDefault="00630C8C" w:rsidP="00630C8C">
      <w:pPr>
        <w:pStyle w:val="ac"/>
        <w:jc w:val="left"/>
        <w:rPr>
          <w:b w:val="0"/>
          <w:sz w:val="28"/>
          <w:szCs w:val="28"/>
        </w:rPr>
      </w:pPr>
    </w:p>
    <w:p w14:paraId="28876B4C" w14:textId="77777777" w:rsidR="00C90EF1" w:rsidRDefault="00C90EF1" w:rsidP="00C90EF1">
      <w:pPr>
        <w:pStyle w:val="ac"/>
        <w:numPr>
          <w:ilvl w:val="0"/>
          <w:numId w:val="8"/>
        </w:numPr>
        <w:jc w:val="left"/>
        <w:rPr>
          <w:sz w:val="28"/>
          <w:szCs w:val="28"/>
        </w:rPr>
      </w:pPr>
      <w:r>
        <w:rPr>
          <w:sz w:val="28"/>
          <w:szCs w:val="28"/>
        </w:rPr>
        <w:t xml:space="preserve">Листинг программы </w:t>
      </w:r>
    </w:p>
    <w:p w14:paraId="6E2BFEC6" w14:textId="77777777" w:rsidR="00DC6EE6" w:rsidRDefault="00DC6EE6" w:rsidP="00DC6EE6">
      <w:pPr>
        <w:pStyle w:val="ac"/>
        <w:ind w:left="1080"/>
        <w:jc w:val="left"/>
        <w:rPr>
          <w:sz w:val="28"/>
          <w:szCs w:val="28"/>
        </w:rPr>
      </w:pPr>
    </w:p>
    <w:p w14:paraId="28D9ECAA" w14:textId="77777777" w:rsidR="005E3226" w:rsidRDefault="00EB6DC7" w:rsidP="00DC6EE6">
      <w:pPr>
        <w:spacing w:after="0"/>
        <w:ind w:firstLine="709"/>
        <w:rPr>
          <w:sz w:val="28"/>
          <w:szCs w:val="28"/>
          <w:lang w:val="ru-RU"/>
        </w:rPr>
      </w:pPr>
      <w:r>
        <w:rPr>
          <w:sz w:val="28"/>
          <w:szCs w:val="28"/>
          <w:lang w:val="ru-RU"/>
        </w:rPr>
        <w:t>Далее приведен листинг</w:t>
      </w:r>
      <w:r w:rsidR="00112F50">
        <w:rPr>
          <w:sz w:val="28"/>
          <w:szCs w:val="28"/>
          <w:lang w:val="ru-RU"/>
        </w:rPr>
        <w:t xml:space="preserve"> </w:t>
      </w:r>
      <w:r w:rsidR="00DC6EE6" w:rsidRPr="00DC6EE6">
        <w:rPr>
          <w:sz w:val="28"/>
          <w:szCs w:val="28"/>
          <w:lang w:val="ru-RU"/>
        </w:rPr>
        <w:t>программ</w:t>
      </w:r>
      <w:r>
        <w:rPr>
          <w:sz w:val="28"/>
          <w:szCs w:val="28"/>
          <w:lang w:val="ru-RU"/>
        </w:rPr>
        <w:t>ы</w:t>
      </w:r>
      <w:r w:rsidR="00112F50">
        <w:rPr>
          <w:sz w:val="28"/>
          <w:szCs w:val="28"/>
          <w:lang w:val="ru-RU"/>
        </w:rPr>
        <w:t>, реализующей все поставленные задачи.</w:t>
      </w:r>
    </w:p>
    <w:p w14:paraId="4B58FD9D" w14:textId="77777777" w:rsidR="0082696C" w:rsidRDefault="0082696C" w:rsidP="00DC6EE6">
      <w:pPr>
        <w:spacing w:after="0"/>
        <w:ind w:firstLine="709"/>
        <w:rPr>
          <w:sz w:val="28"/>
          <w:szCs w:val="28"/>
          <w:lang w:val="ru-RU"/>
        </w:rPr>
      </w:pPr>
    </w:p>
    <w:p w14:paraId="0C0C95A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#include &lt;dos.h&gt;</w:t>
      </w:r>
    </w:p>
    <w:p w14:paraId="59D54CC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#include &lt;stdio.h&gt;</w:t>
      </w:r>
    </w:p>
    <w:p w14:paraId="66EF61D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#include &lt;stdlib.h&gt;</w:t>
      </w:r>
    </w:p>
    <w:p w14:paraId="088905A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#include &lt;conio.h&gt;</w:t>
      </w:r>
    </w:p>
    <w:p w14:paraId="0BAB2A12" w14:textId="77777777" w:rsidR="002C355D" w:rsidRPr="002C355D" w:rsidRDefault="002C355D" w:rsidP="002C355D">
      <w:pPr>
        <w:spacing w:after="0"/>
        <w:rPr>
          <w:rFonts w:ascii="Courier New" w:eastAsia="Times New Roman" w:hAnsi="Courier New" w:cs="Courier New"/>
          <w:bCs/>
          <w:szCs w:val="24"/>
          <w:lang w:val="ru-BY" w:eastAsia="ru-RU"/>
        </w:rPr>
      </w:pPr>
    </w:p>
    <w:p w14:paraId="4079A9D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Данные для RTC</w:t>
      </w:r>
    </w:p>
    <w:p w14:paraId="1674700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char data[6];</w:t>
      </w:r>
    </w:p>
    <w:p w14:paraId="0BFA596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char alarmData[3];</w:t>
      </w:r>
    </w:p>
    <w:p w14:paraId="1E44288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unsigned int delayTime = 0;</w:t>
      </w:r>
    </w:p>
    <w:p w14:paraId="37D446D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unsigned int regAddr[] = { 0x00, 0x02, 0x04, 0x07, 0x08, 0x09 };</w:t>
      </w:r>
    </w:p>
    <w:p w14:paraId="65ADB67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alarmOn = 0;</w:t>
      </w:r>
    </w:p>
    <w:p w14:paraId="543DB45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delayMode = 0;</w:t>
      </w:r>
    </w:p>
    <w:p w14:paraId="5E3C67E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currentRate = 3;</w:t>
      </w:r>
    </w:p>
    <w:p w14:paraId="4E6A5A1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char* months[] = { "JAN", "FEB", "MAR", "APR", "MAY", "JUN",</w:t>
      </w:r>
    </w:p>
    <w:p w14:paraId="610EEA0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"JUL", "AUG", "SEP", "OCT", "NOV", "DEC" };</w:t>
      </w:r>
    </w:p>
    <w:p w14:paraId="143558A1" w14:textId="77777777" w:rsidR="002C355D" w:rsidRPr="002C355D" w:rsidRDefault="002C355D" w:rsidP="002C355D">
      <w:pPr>
        <w:spacing w:after="0"/>
        <w:rPr>
          <w:rFonts w:ascii="Courier New" w:eastAsia="Times New Roman" w:hAnsi="Courier New" w:cs="Courier New"/>
          <w:bCs/>
          <w:szCs w:val="24"/>
          <w:lang w:val="ru-BY" w:eastAsia="ru-RU"/>
        </w:rPr>
      </w:pPr>
    </w:p>
    <w:p w14:paraId="5D95C78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Цвета</w:t>
      </w:r>
    </w:p>
    <w:p w14:paraId="5614FC0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#define COLOR_RED   0x4C</w:t>
      </w:r>
    </w:p>
    <w:p w14:paraId="7E15A54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#define COLOR_GREEN 0x2A</w:t>
      </w:r>
    </w:p>
    <w:p w14:paraId="1F71B37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#define COLOR_BLACK 0x07</w:t>
      </w:r>
    </w:p>
    <w:p w14:paraId="67FE91A7" w14:textId="77777777" w:rsidR="002C355D" w:rsidRPr="002C355D" w:rsidRDefault="002C355D" w:rsidP="002C355D">
      <w:pPr>
        <w:spacing w:after="0"/>
        <w:rPr>
          <w:rFonts w:ascii="Courier New" w:eastAsia="Times New Roman" w:hAnsi="Courier New" w:cs="Courier New"/>
          <w:bCs/>
          <w:szCs w:val="24"/>
          <w:lang w:val="ru-BY" w:eastAsia="ru-RU"/>
        </w:rPr>
      </w:pPr>
    </w:p>
    <w:p w14:paraId="2C26A11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Указатели на обработчики</w:t>
      </w:r>
    </w:p>
    <w:p w14:paraId="60FDC42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interrupt(*oldTimeHandler)(...);</w:t>
      </w:r>
    </w:p>
    <w:p w14:paraId="025A976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interrupt newTimeHandler(...);</w:t>
      </w:r>
    </w:p>
    <w:p w14:paraId="686F540F" w14:textId="77777777" w:rsidR="002C355D" w:rsidRPr="002C355D" w:rsidRDefault="002C355D" w:rsidP="002C355D">
      <w:pPr>
        <w:spacing w:after="0"/>
        <w:rPr>
          <w:rFonts w:ascii="Courier New" w:eastAsia="Times New Roman" w:hAnsi="Courier New" w:cs="Courier New"/>
          <w:bCs/>
          <w:szCs w:val="24"/>
          <w:lang w:val="ru-BY" w:eastAsia="ru-RU"/>
        </w:rPr>
      </w:pPr>
    </w:p>
    <w:p w14:paraId="11F8B72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Прототипы</w:t>
      </w:r>
    </w:p>
    <w:p w14:paraId="0D96BBF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Menu();</w:t>
      </w:r>
    </w:p>
    <w:p w14:paraId="6AB4DA8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ShowTime();</w:t>
      </w:r>
    </w:p>
    <w:p w14:paraId="3731306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BCDtoDEC(int bcd);</w:t>
      </w:r>
    </w:p>
    <w:p w14:paraId="751BEAA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DECtoBCD(int dec);</w:t>
      </w:r>
    </w:p>
    <w:p w14:paraId="4B065B8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setTime();</w:t>
      </w:r>
    </w:p>
    <w:p w14:paraId="4DF1B63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MyDelay(unsigned int ms);</w:t>
      </w:r>
    </w:p>
    <w:p w14:paraId="4CE7241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enterTime();</w:t>
      </w:r>
    </w:p>
    <w:p w14:paraId="5A61036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setAlarm();</w:t>
      </w:r>
    </w:p>
    <w:p w14:paraId="56CBD62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resetAlarm();</w:t>
      </w:r>
    </w:p>
    <w:p w14:paraId="64E3E3F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lastRenderedPageBreak/>
        <w:t>void SetRate(int rate);</w:t>
      </w:r>
    </w:p>
    <w:p w14:paraId="15AE863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IsUpdating();</w:t>
      </w:r>
    </w:p>
    <w:p w14:paraId="635F473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InitRTC();</w:t>
      </w:r>
    </w:p>
    <w:p w14:paraId="593AF58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GetTime(int* h, int* m, int* s);</w:t>
      </w:r>
    </w:p>
    <w:p w14:paraId="45E9DD8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CheckAlarm();</w:t>
      </w:r>
    </w:p>
    <w:p w14:paraId="37E4B20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SetScreenColor(int color);</w:t>
      </w:r>
    </w:p>
    <w:p w14:paraId="5B8E878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AlarmTriggered();</w:t>
      </w:r>
    </w:p>
    <w:p w14:paraId="05F2A08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gotoxy(int x, int y);</w:t>
      </w:r>
    </w:p>
    <w:p w14:paraId="480574B9" w14:textId="77777777" w:rsidR="002C355D" w:rsidRPr="002C355D" w:rsidRDefault="002C355D" w:rsidP="002C355D">
      <w:pPr>
        <w:spacing w:after="0"/>
        <w:rPr>
          <w:rFonts w:ascii="Courier New" w:eastAsia="Times New Roman" w:hAnsi="Courier New" w:cs="Courier New"/>
          <w:bCs/>
          <w:szCs w:val="24"/>
          <w:lang w:val="ru-BY" w:eastAsia="ru-RU"/>
        </w:rPr>
      </w:pPr>
    </w:p>
    <w:p w14:paraId="145BA59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main() {</w:t>
      </w:r>
    </w:p>
    <w:p w14:paraId="1AEC572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InitRTC();</w:t>
      </w:r>
    </w:p>
    <w:p w14:paraId="77D8C0C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Menu();</w:t>
      </w:r>
    </w:p>
    <w:p w14:paraId="51682F9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return 0;</w:t>
      </w:r>
    </w:p>
    <w:p w14:paraId="24F68E9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21C935C9" w14:textId="77777777" w:rsidR="002C355D" w:rsidRPr="002C355D" w:rsidRDefault="002C355D" w:rsidP="002C355D">
      <w:pPr>
        <w:spacing w:after="0"/>
        <w:rPr>
          <w:rFonts w:ascii="Courier New" w:eastAsia="Times New Roman" w:hAnsi="Courier New" w:cs="Courier New"/>
          <w:bCs/>
          <w:szCs w:val="24"/>
          <w:lang w:val="ru-BY" w:eastAsia="ru-RU"/>
        </w:rPr>
      </w:pPr>
    </w:p>
    <w:p w14:paraId="3F212E5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Изменение цвета экрана</w:t>
      </w:r>
    </w:p>
    <w:p w14:paraId="76FAD28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SetScreenColor(int color) {</w:t>
      </w:r>
    </w:p>
    <w:p w14:paraId="0F6AB37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char far* screen = (char far*)MK_FP(0xB800, 1);</w:t>
      </w:r>
    </w:p>
    <w:p w14:paraId="0B72FDC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 i;</w:t>
      </w:r>
    </w:p>
    <w:p w14:paraId="557D605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for (i = 0; i &lt; 2000; i++) {</w:t>
      </w:r>
    </w:p>
    <w:p w14:paraId="45E63FF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*screen = color;  </w:t>
      </w:r>
    </w:p>
    <w:p w14:paraId="2D31272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screen += 2;</w:t>
      </w:r>
    </w:p>
    <w:p w14:paraId="51B7A1A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0CC1CDD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0201F40B" w14:textId="77777777" w:rsidR="002C355D" w:rsidRPr="002C355D" w:rsidRDefault="002C355D" w:rsidP="002C355D">
      <w:pPr>
        <w:spacing w:after="0"/>
        <w:rPr>
          <w:rFonts w:ascii="Courier New" w:eastAsia="Times New Roman" w:hAnsi="Courier New" w:cs="Courier New"/>
          <w:bCs/>
          <w:szCs w:val="24"/>
          <w:lang w:val="ru-BY" w:eastAsia="ru-RU"/>
        </w:rPr>
      </w:pPr>
    </w:p>
    <w:p w14:paraId="1FFBFC0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Получение текущего времени</w:t>
      </w:r>
    </w:p>
    <w:p w14:paraId="21013F1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GetTime(int* h, int* m, int* s) {</w:t>
      </w:r>
    </w:p>
    <w:p w14:paraId="47DE20F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while (IsUpdating());</w:t>
      </w:r>
    </w:p>
    <w:p w14:paraId="2FA33B6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0x04); *h = BCDtoDEC(inp(0x71)); //часы</w:t>
      </w:r>
    </w:p>
    <w:p w14:paraId="242AEDE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outp(0x70, 0x02); *m = BCDtoDEC(inp(0x71)); //минуты</w:t>
      </w:r>
    </w:p>
    <w:p w14:paraId="1DF5B10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outp(0x70, 0x00); *s = BCDtoDEC(inp(0x71)); //секунды</w:t>
      </w:r>
    </w:p>
    <w:p w14:paraId="75961C6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1ACCB613" w14:textId="77777777" w:rsidR="002C355D" w:rsidRPr="002C355D" w:rsidRDefault="002C355D" w:rsidP="002C355D">
      <w:pPr>
        <w:spacing w:after="0"/>
        <w:rPr>
          <w:rFonts w:ascii="Courier New" w:eastAsia="Times New Roman" w:hAnsi="Courier New" w:cs="Courier New"/>
          <w:bCs/>
          <w:szCs w:val="24"/>
          <w:lang w:val="ru-BY" w:eastAsia="ru-RU"/>
        </w:rPr>
      </w:pPr>
    </w:p>
    <w:p w14:paraId="3A71A6C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Проверка будильника</w:t>
      </w:r>
    </w:p>
    <w:p w14:paraId="3518231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CheckAlarm() {</w:t>
      </w:r>
    </w:p>
    <w:p w14:paraId="7A08154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 ch, cm, cs, ah, am, as;</w:t>
      </w:r>
    </w:p>
    <w:p w14:paraId="23254DC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(alarmOn != 1) return 0;</w:t>
      </w:r>
    </w:p>
    <w:p w14:paraId="69250D2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GetTime(&amp;ch, &amp;cm, &amp;cs);</w:t>
      </w:r>
    </w:p>
    <w:p w14:paraId="4D77614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ah = BCDtoDEC(alarmData[0]);</w:t>
      </w:r>
    </w:p>
    <w:p w14:paraId="77DC744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am = BCDtoDEC(alarmData[1]);</w:t>
      </w:r>
    </w:p>
    <w:p w14:paraId="5F66AA0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as = BCDtoDEC(alarmData[2]);</w:t>
      </w:r>
    </w:p>
    <w:p w14:paraId="0096AD2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return (ch == ah &amp;&amp; cm == am &amp;&amp; cs &gt;= as);</w:t>
      </w:r>
    </w:p>
    <w:p w14:paraId="2F7CC73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60F38F54" w14:textId="77777777" w:rsidR="002C355D" w:rsidRPr="002C355D" w:rsidRDefault="002C355D" w:rsidP="002C355D">
      <w:pPr>
        <w:spacing w:after="0"/>
        <w:rPr>
          <w:rFonts w:ascii="Courier New" w:eastAsia="Times New Roman" w:hAnsi="Courier New" w:cs="Courier New"/>
          <w:bCs/>
          <w:szCs w:val="24"/>
          <w:lang w:val="ru-BY" w:eastAsia="ru-RU"/>
        </w:rPr>
      </w:pPr>
    </w:p>
    <w:p w14:paraId="7ACE62A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Срабатывание будильника</w:t>
      </w:r>
    </w:p>
    <w:p w14:paraId="5AAB1CE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AlarmTriggered() {</w:t>
      </w:r>
    </w:p>
    <w:p w14:paraId="7181609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system("cls");</w:t>
      </w:r>
    </w:p>
    <w:p w14:paraId="0B62D54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printf("\n\n\n  **********************************************\n");</w:t>
      </w:r>
    </w:p>
    <w:p w14:paraId="699BB6D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  *          !!! ALARM TRIGGERED !!!          *\n");</w:t>
      </w:r>
    </w:p>
    <w:p w14:paraId="15C13D1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  **********************************************\n\n");</w:t>
      </w:r>
    </w:p>
    <w:p w14:paraId="3151EBB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           Press ANY KEY to stop\n");</w:t>
      </w:r>
    </w:p>
    <w:p w14:paraId="2ECD443E" w14:textId="77777777" w:rsidR="002C355D" w:rsidRPr="002C355D" w:rsidRDefault="002C355D" w:rsidP="002C355D">
      <w:pPr>
        <w:spacing w:after="0"/>
        <w:rPr>
          <w:rFonts w:ascii="Courier New" w:eastAsia="Times New Roman" w:hAnsi="Courier New" w:cs="Courier New"/>
          <w:bCs/>
          <w:szCs w:val="24"/>
          <w:lang w:val="ru-BY" w:eastAsia="ru-RU"/>
        </w:rPr>
      </w:pPr>
    </w:p>
    <w:p w14:paraId="13BFDA2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lastRenderedPageBreak/>
        <w:t xml:space="preserve">    while (!kbhit()) {</w:t>
      </w:r>
    </w:p>
    <w:p w14:paraId="4221365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SetScreenColor(COLOR_RED);</w:t>
      </w:r>
    </w:p>
    <w:p w14:paraId="0F2F044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delay(200);</w:t>
      </w:r>
    </w:p>
    <w:p w14:paraId="19C3A24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SetScreenColor(COLOR_BLACK);</w:t>
      </w:r>
    </w:p>
    <w:p w14:paraId="01358E7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delay(200);</w:t>
      </w:r>
    </w:p>
    <w:p w14:paraId="7EA7D4D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079DBD0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SetScreenColor(COLOR_BLACK);</w:t>
      </w:r>
    </w:p>
    <w:p w14:paraId="4969E1C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getch();</w:t>
      </w:r>
    </w:p>
    <w:p w14:paraId="7E08660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alarmOn = 0;</w:t>
      </w:r>
    </w:p>
    <w:p w14:paraId="233E7A8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2EF037A2" w14:textId="77777777" w:rsidR="002C355D" w:rsidRPr="002C355D" w:rsidRDefault="002C355D" w:rsidP="002C355D">
      <w:pPr>
        <w:spacing w:after="0"/>
        <w:rPr>
          <w:rFonts w:ascii="Courier New" w:eastAsia="Times New Roman" w:hAnsi="Courier New" w:cs="Courier New"/>
          <w:bCs/>
          <w:szCs w:val="24"/>
          <w:lang w:val="ru-BY" w:eastAsia="ru-RU"/>
        </w:rPr>
      </w:pPr>
    </w:p>
    <w:p w14:paraId="5093157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Инициализация RTC</w:t>
      </w:r>
    </w:p>
    <w:p w14:paraId="35AB91B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InitRTC() {</w:t>
      </w:r>
    </w:p>
    <w:p w14:paraId="1201A2E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disable();</w:t>
      </w:r>
    </w:p>
    <w:p w14:paraId="63D40D3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oldTimeHandler = getvect(0x70);</w:t>
      </w:r>
    </w:p>
    <w:p w14:paraId="590C4D9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setvect(0x70, newTimeHandler);</w:t>
      </w:r>
    </w:p>
    <w:p w14:paraId="4808E2A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outp(0xA1, inp(0xA1) &amp; 0xFE);</w:t>
      </w:r>
    </w:p>
    <w:p w14:paraId="17EB3FB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0x0B);</w:t>
      </w:r>
    </w:p>
    <w:p w14:paraId="36F8014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outp(0x71, (inp(0x71) &amp; 0xFD) | 0x42);</w:t>
      </w:r>
    </w:p>
    <w:p w14:paraId="6357058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0x0A);</w:t>
      </w:r>
    </w:p>
    <w:p w14:paraId="1C7BA6A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outp(0x71, (inp(0x71) &amp; 0xF0) | 0x06);</w:t>
      </w:r>
    </w:p>
    <w:p w14:paraId="4EB4CDE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enable();</w:t>
      </w:r>
    </w:p>
    <w:p w14:paraId="094CC99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61DEDDE1" w14:textId="77777777" w:rsidR="002C355D" w:rsidRPr="002C355D" w:rsidRDefault="002C355D" w:rsidP="002C355D">
      <w:pPr>
        <w:spacing w:after="0"/>
        <w:rPr>
          <w:rFonts w:ascii="Courier New" w:eastAsia="Times New Roman" w:hAnsi="Courier New" w:cs="Courier New"/>
          <w:bCs/>
          <w:szCs w:val="24"/>
          <w:lang w:val="ru-BY" w:eastAsia="ru-RU"/>
        </w:rPr>
      </w:pPr>
    </w:p>
    <w:p w14:paraId="3DF2DEC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Главное меню</w:t>
      </w:r>
    </w:p>
    <w:p w14:paraId="29592A3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Menu() {</w:t>
      </w:r>
    </w:p>
    <w:p w14:paraId="5CB498F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while (1) {</w:t>
      </w:r>
    </w:p>
    <w:p w14:paraId="175CABD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system("cls");</w:t>
      </w:r>
    </w:p>
    <w:p w14:paraId="59396A3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ShowTime();</w:t>
      </w:r>
    </w:p>
    <w:p w14:paraId="0AABA2C9" w14:textId="77777777" w:rsidR="002C355D" w:rsidRPr="002C355D" w:rsidRDefault="002C355D" w:rsidP="002C355D">
      <w:pPr>
        <w:spacing w:after="0"/>
        <w:rPr>
          <w:rFonts w:ascii="Courier New" w:eastAsia="Times New Roman" w:hAnsi="Courier New" w:cs="Courier New"/>
          <w:bCs/>
          <w:szCs w:val="24"/>
          <w:lang w:val="ru-BY" w:eastAsia="ru-RU"/>
        </w:rPr>
      </w:pPr>
    </w:p>
    <w:p w14:paraId="7590A95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(CheckAlarm()) {</w:t>
      </w:r>
    </w:p>
    <w:p w14:paraId="49BD9B3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resetAlarm();</w:t>
      </w:r>
    </w:p>
    <w:p w14:paraId="09F9602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AlarmTriggered();</w:t>
      </w:r>
    </w:p>
    <w:p w14:paraId="3EEBA99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continue;</w:t>
      </w:r>
    </w:p>
    <w:p w14:paraId="71D4E5E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0F83F083" w14:textId="77777777" w:rsidR="002C355D" w:rsidRPr="002C355D" w:rsidRDefault="002C355D" w:rsidP="002C355D">
      <w:pPr>
        <w:spacing w:after="0"/>
        <w:rPr>
          <w:rFonts w:ascii="Courier New" w:eastAsia="Times New Roman" w:hAnsi="Courier New" w:cs="Courier New"/>
          <w:bCs/>
          <w:szCs w:val="24"/>
          <w:lang w:val="ru-BY" w:eastAsia="ru-RU"/>
        </w:rPr>
      </w:pPr>
    </w:p>
    <w:p w14:paraId="53AE8A2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printf("\n1 - Set time");</w:t>
      </w:r>
    </w:p>
    <w:p w14:paraId="69F7260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printf("\n2 - Set delay");</w:t>
      </w:r>
    </w:p>
    <w:p w14:paraId="497BB4C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printf("\n3 - Set alarm");</w:t>
      </w:r>
    </w:p>
    <w:p w14:paraId="29D36AB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printf("\n4 - Change rate");</w:t>
      </w:r>
    </w:p>
    <w:p w14:paraId="2EB1FDA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printf("\n0 - Exit\n");</w:t>
      </w:r>
    </w:p>
    <w:p w14:paraId="7D5D6761" w14:textId="77777777" w:rsidR="002C355D" w:rsidRPr="002C355D" w:rsidRDefault="002C355D" w:rsidP="002C355D">
      <w:pPr>
        <w:spacing w:after="0"/>
        <w:rPr>
          <w:rFonts w:ascii="Courier New" w:eastAsia="Times New Roman" w:hAnsi="Courier New" w:cs="Courier New"/>
          <w:bCs/>
          <w:szCs w:val="24"/>
          <w:lang w:val="ru-BY" w:eastAsia="ru-RU"/>
        </w:rPr>
      </w:pPr>
    </w:p>
    <w:p w14:paraId="0353E16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(alarmOn == 1) {</w:t>
      </w:r>
    </w:p>
    <w:p w14:paraId="43FB45A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 ALARM: %02d:%02d:%02d ***",</w:t>
      </w:r>
    </w:p>
    <w:p w14:paraId="19ABB63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BCDtoDEC(alarmData[0]),</w:t>
      </w:r>
    </w:p>
    <w:p w14:paraId="6B7B373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BCDtoDEC(alarmData[1]),</w:t>
      </w:r>
    </w:p>
    <w:p w14:paraId="71016EB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BCDtoDEC(alarmData[2]));</w:t>
      </w:r>
    </w:p>
    <w:p w14:paraId="5F01AF4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5EAD6126" w14:textId="77777777" w:rsidR="002C355D" w:rsidRPr="002C355D" w:rsidRDefault="002C355D" w:rsidP="002C355D">
      <w:pPr>
        <w:spacing w:after="0"/>
        <w:rPr>
          <w:rFonts w:ascii="Courier New" w:eastAsia="Times New Roman" w:hAnsi="Courier New" w:cs="Courier New"/>
          <w:bCs/>
          <w:szCs w:val="24"/>
          <w:lang w:val="ru-BY" w:eastAsia="ru-RU"/>
        </w:rPr>
      </w:pPr>
    </w:p>
    <w:p w14:paraId="3C74D76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printf("\n\nChoice: ");</w:t>
      </w:r>
    </w:p>
    <w:p w14:paraId="69787A22" w14:textId="77777777" w:rsidR="002C355D" w:rsidRPr="002C355D" w:rsidRDefault="002C355D" w:rsidP="002C355D">
      <w:pPr>
        <w:spacing w:after="0"/>
        <w:rPr>
          <w:rFonts w:ascii="Courier New" w:eastAsia="Times New Roman" w:hAnsi="Courier New" w:cs="Courier New"/>
          <w:bCs/>
          <w:szCs w:val="24"/>
          <w:lang w:val="ru-BY" w:eastAsia="ru-RU"/>
        </w:rPr>
      </w:pPr>
    </w:p>
    <w:p w14:paraId="4DF263E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while (!kbhit()) {</w:t>
      </w:r>
    </w:p>
    <w:p w14:paraId="66EEC6C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lastRenderedPageBreak/>
        <w:t xml:space="preserve">            delay(100);</w:t>
      </w:r>
    </w:p>
    <w:p w14:paraId="714C3C1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(CheckAlarm()) {</w:t>
      </w:r>
    </w:p>
    <w:p w14:paraId="14AA5E5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resetAlarm();</w:t>
      </w:r>
    </w:p>
    <w:p w14:paraId="66F18ED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AlarmTriggered();</w:t>
      </w:r>
    </w:p>
    <w:p w14:paraId="5C027FA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break;</w:t>
      </w:r>
    </w:p>
    <w:p w14:paraId="66E86C4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7D8DEF1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491A8B17" w14:textId="77777777" w:rsidR="002C355D" w:rsidRPr="002C355D" w:rsidRDefault="002C355D" w:rsidP="002C355D">
      <w:pPr>
        <w:spacing w:after="0"/>
        <w:rPr>
          <w:rFonts w:ascii="Courier New" w:eastAsia="Times New Roman" w:hAnsi="Courier New" w:cs="Courier New"/>
          <w:bCs/>
          <w:szCs w:val="24"/>
          <w:lang w:val="ru-BY" w:eastAsia="ru-RU"/>
        </w:rPr>
      </w:pPr>
    </w:p>
    <w:p w14:paraId="1A56D8A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switch (getch()) {</w:t>
      </w:r>
    </w:p>
    <w:p w14:paraId="10C3778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case '0':</w:t>
      </w:r>
    </w:p>
    <w:p w14:paraId="35CE757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resetAlarm();</w:t>
      </w:r>
    </w:p>
    <w:p w14:paraId="4C7CA81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disable();</w:t>
      </w:r>
    </w:p>
    <w:p w14:paraId="6548BEE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setvect(0x70, oldTimeHandler);</w:t>
      </w:r>
    </w:p>
    <w:p w14:paraId="32D1D57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enable();</w:t>
      </w:r>
    </w:p>
    <w:p w14:paraId="36F69BE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return;</w:t>
      </w:r>
    </w:p>
    <w:p w14:paraId="2DC8DCA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case '1':</w:t>
      </w:r>
    </w:p>
    <w:p w14:paraId="0DC6527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system("cls");</w:t>
      </w:r>
    </w:p>
    <w:p w14:paraId="0C5701A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setTime();</w:t>
      </w:r>
    </w:p>
    <w:p w14:paraId="00E7AD7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break;</w:t>
      </w:r>
    </w:p>
    <w:p w14:paraId="52F5F4A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case '2':</w:t>
      </w:r>
    </w:p>
    <w:p w14:paraId="40B8CA9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system("cls");</w:t>
      </w:r>
    </w:p>
    <w:p w14:paraId="0C41198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printf("Delay (ms): ");</w:t>
      </w:r>
    </w:p>
    <w:p w14:paraId="387D815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 ms;</w:t>
      </w:r>
    </w:p>
    <w:p w14:paraId="41D71DD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scanf("%d", &amp;ms);</w:t>
      </w:r>
    </w:p>
    <w:p w14:paraId="74A0FFB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delayMode = 1;</w:t>
      </w:r>
    </w:p>
    <w:p w14:paraId="5F7F39A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MyDelay(ms);</w:t>
      </w:r>
    </w:p>
    <w:p w14:paraId="2ED335E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delayMode = 0;</w:t>
      </w:r>
    </w:p>
    <w:p w14:paraId="77C792E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printf("\nDone! Press any key...");</w:t>
      </w:r>
    </w:p>
    <w:p w14:paraId="3E5C1D7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getch();</w:t>
      </w:r>
    </w:p>
    <w:p w14:paraId="6EE2F47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break;</w:t>
      </w:r>
    </w:p>
    <w:p w14:paraId="13CA10D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case '3':</w:t>
      </w:r>
    </w:p>
    <w:p w14:paraId="49F5C3A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system("cls");</w:t>
      </w:r>
    </w:p>
    <w:p w14:paraId="745ECD0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(alarmOn == 1) {</w:t>
      </w:r>
    </w:p>
    <w:p w14:paraId="73ED7C8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printf("Reset alarm? (y/n): ");</w:t>
      </w:r>
    </w:p>
    <w:p w14:paraId="78D0582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(getch() == 'y') resetAlarm();</w:t>
      </w:r>
    </w:p>
    <w:p w14:paraId="6BD1F6A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70EF561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else {</w:t>
      </w:r>
    </w:p>
    <w:p w14:paraId="28C6242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setAlarm();</w:t>
      </w:r>
    </w:p>
    <w:p w14:paraId="5465620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506F78E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break;</w:t>
      </w:r>
    </w:p>
    <w:p w14:paraId="5F7EB44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case '4':</w:t>
      </w:r>
    </w:p>
    <w:p w14:paraId="1AD7BB2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system("cls");</w:t>
      </w:r>
    </w:p>
    <w:p w14:paraId="61337E1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printf("Rate (0-15, 3=1024Hz): ");</w:t>
      </w:r>
    </w:p>
    <w:p w14:paraId="0F7917A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 r;</w:t>
      </w:r>
    </w:p>
    <w:p w14:paraId="338DB06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scanf("%d", &amp;r);</w:t>
      </w:r>
    </w:p>
    <w:p w14:paraId="5DB4F22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(r &gt;= 0 &amp;&amp; r &lt;= 15) SetRate(r);</w:t>
      </w:r>
    </w:p>
    <w:p w14:paraId="01BA856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delay(1000);</w:t>
      </w:r>
    </w:p>
    <w:p w14:paraId="6B9BB17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break;</w:t>
      </w:r>
    </w:p>
    <w:p w14:paraId="4EF3997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7253516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0166E13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62D9E98B" w14:textId="77777777" w:rsidR="002C355D" w:rsidRPr="002C355D" w:rsidRDefault="002C355D" w:rsidP="002C355D">
      <w:pPr>
        <w:spacing w:after="0"/>
        <w:rPr>
          <w:rFonts w:ascii="Courier New" w:eastAsia="Times New Roman" w:hAnsi="Courier New" w:cs="Courier New"/>
          <w:bCs/>
          <w:szCs w:val="24"/>
          <w:lang w:val="ru-BY" w:eastAsia="ru-RU"/>
        </w:rPr>
      </w:pPr>
    </w:p>
    <w:p w14:paraId="5CE1640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lastRenderedPageBreak/>
        <w:t>// Позиционирование курсора</w:t>
      </w:r>
    </w:p>
    <w:p w14:paraId="4DC7EA8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gotoxy(int x, int y) {</w:t>
      </w:r>
    </w:p>
    <w:p w14:paraId="097D833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union REGS r;</w:t>
      </w:r>
    </w:p>
    <w:p w14:paraId="2F2032C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r.h.ah = 2;</w:t>
      </w:r>
    </w:p>
    <w:p w14:paraId="01487C3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r.h.bh = 0;</w:t>
      </w:r>
    </w:p>
    <w:p w14:paraId="54D2433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r.h.dh = y;</w:t>
      </w:r>
    </w:p>
    <w:p w14:paraId="21696AC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r.h.dl = x;</w:t>
      </w:r>
    </w:p>
    <w:p w14:paraId="6432126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int86(0x10, &amp;r, &amp;r);</w:t>
      </w:r>
    </w:p>
    <w:p w14:paraId="6FF90FD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40E2D406" w14:textId="77777777" w:rsidR="002C355D" w:rsidRPr="002C355D" w:rsidRDefault="002C355D" w:rsidP="002C355D">
      <w:pPr>
        <w:spacing w:after="0"/>
        <w:rPr>
          <w:rFonts w:ascii="Courier New" w:eastAsia="Times New Roman" w:hAnsi="Courier New" w:cs="Courier New"/>
          <w:bCs/>
          <w:szCs w:val="24"/>
          <w:lang w:val="ru-BY" w:eastAsia="ru-RU"/>
        </w:rPr>
      </w:pPr>
    </w:p>
    <w:p w14:paraId="58ECC75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Проверка обновления RTC</w:t>
      </w:r>
    </w:p>
    <w:p w14:paraId="0EA73FC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IsUpdating() {</w:t>
      </w:r>
    </w:p>
    <w:p w14:paraId="414758F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0x0A);</w:t>
      </w:r>
    </w:p>
    <w:p w14:paraId="692DC09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return (inp(0x71) &amp; 0x80);</w:t>
      </w:r>
    </w:p>
    <w:p w14:paraId="1B435E0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027A9985" w14:textId="77777777" w:rsidR="002C355D" w:rsidRPr="002C355D" w:rsidRDefault="002C355D" w:rsidP="002C355D">
      <w:pPr>
        <w:spacing w:after="0"/>
        <w:rPr>
          <w:rFonts w:ascii="Courier New" w:eastAsia="Times New Roman" w:hAnsi="Courier New" w:cs="Courier New"/>
          <w:bCs/>
          <w:szCs w:val="24"/>
          <w:lang w:val="ru-BY" w:eastAsia="ru-RU"/>
        </w:rPr>
      </w:pPr>
    </w:p>
    <w:p w14:paraId="3460438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Вывод времени</w:t>
      </w:r>
    </w:p>
    <w:p w14:paraId="6C0B856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ShowTime() {</w:t>
      </w:r>
    </w:p>
    <w:p w14:paraId="110AD9A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 i;</w:t>
      </w:r>
    </w:p>
    <w:p w14:paraId="684DA07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while (IsUpdating());</w:t>
      </w:r>
    </w:p>
    <w:p w14:paraId="0512785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for (i = 0; i &lt; 6; i++) {</w:t>
      </w:r>
    </w:p>
    <w:p w14:paraId="309F331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regAddr[i]);</w:t>
      </w:r>
    </w:p>
    <w:p w14:paraId="6676D30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data[i] = inp(0x71);</w:t>
      </w:r>
    </w:p>
    <w:p w14:paraId="778A10F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06BB10F5" w14:textId="77777777" w:rsidR="002C355D" w:rsidRPr="002C355D" w:rsidRDefault="002C355D" w:rsidP="002C355D">
      <w:pPr>
        <w:spacing w:after="0"/>
        <w:rPr>
          <w:rFonts w:ascii="Courier New" w:eastAsia="Times New Roman" w:hAnsi="Courier New" w:cs="Courier New"/>
          <w:bCs/>
          <w:szCs w:val="24"/>
          <w:lang w:val="ru-BY" w:eastAsia="ru-RU"/>
        </w:rPr>
      </w:pPr>
    </w:p>
    <w:p w14:paraId="5186467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int s = BCDtoDEC(data[0]); // секунды (0x00)</w:t>
      </w:r>
    </w:p>
    <w:p w14:paraId="274A3DA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int m = BCDtoDEC(data[1]); // минуты (0x02)</w:t>
      </w:r>
    </w:p>
    <w:p w14:paraId="662C74F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int h = BCDtoDEC(data[2]); // часы (0x04)</w:t>
      </w:r>
    </w:p>
    <w:p w14:paraId="528F987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int d = BCDtoDEC(data[3]); // день (0x07)</w:t>
      </w:r>
    </w:p>
    <w:p w14:paraId="69D8252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int mo = BCDtoDEC(data[4]); // месяц (0x08)</w:t>
      </w:r>
    </w:p>
    <w:p w14:paraId="24163DE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int y = BCDtoDEC(data[5]); // год (0x09)</w:t>
      </w:r>
    </w:p>
    <w:p w14:paraId="0451C6F9" w14:textId="77777777" w:rsidR="002C355D" w:rsidRPr="002C355D" w:rsidRDefault="002C355D" w:rsidP="002C355D">
      <w:pPr>
        <w:spacing w:after="0"/>
        <w:rPr>
          <w:rFonts w:ascii="Courier New" w:eastAsia="Times New Roman" w:hAnsi="Courier New" w:cs="Courier New"/>
          <w:bCs/>
          <w:szCs w:val="24"/>
          <w:lang w:val="ru-BY" w:eastAsia="ru-RU"/>
        </w:rPr>
      </w:pPr>
    </w:p>
    <w:p w14:paraId="504B023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printf("Time: %02d:%02d:%02d\n", h, m, s);</w:t>
      </w:r>
    </w:p>
    <w:p w14:paraId="689FF36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printf("Date: %d %s 20%02d\n", d, months[mo - 1], y);</w:t>
      </w:r>
    </w:p>
    <w:p w14:paraId="5B4AB6C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printf("Rate: %d\n", currentRate);</w:t>
      </w:r>
    </w:p>
    <w:p w14:paraId="5C53A94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10918AE5" w14:textId="77777777" w:rsidR="002C355D" w:rsidRPr="002C355D" w:rsidRDefault="002C355D" w:rsidP="002C355D">
      <w:pPr>
        <w:spacing w:after="0"/>
        <w:rPr>
          <w:rFonts w:ascii="Courier New" w:eastAsia="Times New Roman" w:hAnsi="Courier New" w:cs="Courier New"/>
          <w:bCs/>
          <w:szCs w:val="24"/>
          <w:lang w:val="ru-BY" w:eastAsia="ru-RU"/>
        </w:rPr>
      </w:pPr>
    </w:p>
    <w:p w14:paraId="3A8A29F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Преобразование BCD в DEC</w:t>
      </w:r>
    </w:p>
    <w:p w14:paraId="6178BA1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BCDtoDEC(int bcd) {</w:t>
      </w:r>
    </w:p>
    <w:p w14:paraId="6F885B5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return ((bcd &gt;&gt; 4) * 10) + (bcd &amp; 0x0F);</w:t>
      </w:r>
    </w:p>
    <w:p w14:paraId="5D245DD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5731B18A" w14:textId="77777777" w:rsidR="002C355D" w:rsidRPr="002C355D" w:rsidRDefault="002C355D" w:rsidP="002C355D">
      <w:pPr>
        <w:spacing w:after="0"/>
        <w:rPr>
          <w:rFonts w:ascii="Courier New" w:eastAsia="Times New Roman" w:hAnsi="Courier New" w:cs="Courier New"/>
          <w:bCs/>
          <w:szCs w:val="24"/>
          <w:lang w:val="ru-BY" w:eastAsia="ru-RU"/>
        </w:rPr>
      </w:pPr>
    </w:p>
    <w:p w14:paraId="2874D53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Преобразование DEC в BCD</w:t>
      </w:r>
    </w:p>
    <w:p w14:paraId="2523C5B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int DECtoBCD(int dec) {</w:t>
      </w:r>
    </w:p>
    <w:p w14:paraId="6865D70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return ((dec / 10) &lt;&lt; 4) | (dec % 10);</w:t>
      </w:r>
    </w:p>
    <w:p w14:paraId="25F7DD1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30E8E317" w14:textId="77777777" w:rsidR="002C355D" w:rsidRPr="002C355D" w:rsidRDefault="002C355D" w:rsidP="002C355D">
      <w:pPr>
        <w:spacing w:after="0"/>
        <w:rPr>
          <w:rFonts w:ascii="Courier New" w:eastAsia="Times New Roman" w:hAnsi="Courier New" w:cs="Courier New"/>
          <w:bCs/>
          <w:szCs w:val="24"/>
          <w:lang w:val="ru-BY" w:eastAsia="ru-RU"/>
        </w:rPr>
      </w:pPr>
    </w:p>
    <w:p w14:paraId="715CC43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Установка времени</w:t>
      </w:r>
    </w:p>
    <w:p w14:paraId="0EE1650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setTime() {</w:t>
      </w:r>
    </w:p>
    <w:p w14:paraId="77ED839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 nd[6];</w:t>
      </w:r>
    </w:p>
    <w:p w14:paraId="6DDE7E6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printf("Year (21-100): "); scanf("%d", &amp;nd[5]);</w:t>
      </w:r>
    </w:p>
    <w:p w14:paraId="0BA48FD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printf("Month (1-12): "); scanf("%d", &amp;nd[4]);</w:t>
      </w:r>
    </w:p>
    <w:p w14:paraId="432ECAC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lastRenderedPageBreak/>
        <w:t xml:space="preserve">    printf("Day (1-31): "); scanf("%d", &amp;nd[3]);</w:t>
      </w:r>
    </w:p>
    <w:p w14:paraId="7526EDF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printf("Hours (0-23): "); scanf("%d", &amp;nd[2]);</w:t>
      </w:r>
    </w:p>
    <w:p w14:paraId="71831DB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printf("Minutes (0-59): "); scanf("%d", &amp;nd[1]);</w:t>
      </w:r>
    </w:p>
    <w:p w14:paraId="4E18470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printf("Seconds (0-59): "); scanf("%d", &amp;nd[0]);</w:t>
      </w:r>
    </w:p>
    <w:p w14:paraId="146ABFE0" w14:textId="77777777" w:rsidR="002C355D" w:rsidRPr="002C355D" w:rsidRDefault="002C355D" w:rsidP="002C355D">
      <w:pPr>
        <w:spacing w:after="0"/>
        <w:rPr>
          <w:rFonts w:ascii="Courier New" w:eastAsia="Times New Roman" w:hAnsi="Courier New" w:cs="Courier New"/>
          <w:bCs/>
          <w:szCs w:val="24"/>
          <w:lang w:val="ru-BY" w:eastAsia="ru-RU"/>
        </w:rPr>
      </w:pPr>
    </w:p>
    <w:p w14:paraId="5E4FBB68"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disable();</w:t>
      </w:r>
    </w:p>
    <w:p w14:paraId="33D5661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while (IsUpdating());</w:t>
      </w:r>
    </w:p>
    <w:p w14:paraId="1CBB3E8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0x0B);</w:t>
      </w:r>
    </w:p>
    <w:p w14:paraId="565997C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outp(0x71, inp(0x71) | 0x80);</w:t>
      </w:r>
    </w:p>
    <w:p w14:paraId="4620A0FB" w14:textId="77777777" w:rsidR="002C355D" w:rsidRPr="002C355D" w:rsidRDefault="002C355D" w:rsidP="002C355D">
      <w:pPr>
        <w:spacing w:after="0"/>
        <w:rPr>
          <w:rFonts w:ascii="Courier New" w:eastAsia="Times New Roman" w:hAnsi="Courier New" w:cs="Courier New"/>
          <w:bCs/>
          <w:szCs w:val="24"/>
          <w:lang w:val="ru-BY" w:eastAsia="ru-RU"/>
        </w:rPr>
      </w:pPr>
    </w:p>
    <w:p w14:paraId="6CCCA86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data[5] = DECtoBCD(nd[5]); // год</w:t>
      </w:r>
    </w:p>
    <w:p w14:paraId="026574D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data[4] = DECtoBCD(nd[4]); // месяц</w:t>
      </w:r>
    </w:p>
    <w:p w14:paraId="0940855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data[3] = DECtoBCD(nd[3]); // день</w:t>
      </w:r>
    </w:p>
    <w:p w14:paraId="0B494D8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data[2] = DECtoBCD(nd[2]); // часы</w:t>
      </w:r>
    </w:p>
    <w:p w14:paraId="162F1CF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data[1] = DECtoBCD(nd[1]); // минуты</w:t>
      </w:r>
    </w:p>
    <w:p w14:paraId="28778C9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data[0] = DECtoBCD(nd[0]); // секунды</w:t>
      </w:r>
    </w:p>
    <w:p w14:paraId="0D58A99D" w14:textId="77777777" w:rsidR="002C355D" w:rsidRPr="002C355D" w:rsidRDefault="002C355D" w:rsidP="002C355D">
      <w:pPr>
        <w:spacing w:after="0"/>
        <w:rPr>
          <w:rFonts w:ascii="Courier New" w:eastAsia="Times New Roman" w:hAnsi="Courier New" w:cs="Courier New"/>
          <w:bCs/>
          <w:szCs w:val="24"/>
          <w:lang w:val="ru-BY" w:eastAsia="ru-RU"/>
        </w:rPr>
      </w:pPr>
    </w:p>
    <w:p w14:paraId="1D6FA715"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for (int i = 0; i &lt; 6; i++) {</w:t>
      </w:r>
    </w:p>
    <w:p w14:paraId="5F69893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regAddr[i]);</w:t>
      </w:r>
    </w:p>
    <w:p w14:paraId="6EC148A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outp(0x71, data[i]);</w:t>
      </w:r>
    </w:p>
    <w:p w14:paraId="080E55A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t>
      </w:r>
    </w:p>
    <w:p w14:paraId="28F835FE" w14:textId="77777777" w:rsidR="002C355D" w:rsidRPr="002C355D" w:rsidRDefault="002C355D" w:rsidP="002C355D">
      <w:pPr>
        <w:spacing w:after="0"/>
        <w:rPr>
          <w:rFonts w:ascii="Courier New" w:eastAsia="Times New Roman" w:hAnsi="Courier New" w:cs="Courier New"/>
          <w:bCs/>
          <w:szCs w:val="24"/>
          <w:lang w:val="ru-BY" w:eastAsia="ru-RU"/>
        </w:rPr>
      </w:pPr>
    </w:p>
    <w:p w14:paraId="553C1AB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outp(0x70, 0x0B);           // выбор регистра B</w:t>
      </w:r>
    </w:p>
    <w:p w14:paraId="7DD9458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ab/>
        <w:t>outp(0x71, inp(0x71) &amp; 0x7F); // сброс битов SET</w:t>
      </w:r>
    </w:p>
    <w:p w14:paraId="134D399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enable();</w:t>
      </w:r>
    </w:p>
    <w:p w14:paraId="14A71EE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printf("\nTime set!\n");</w:t>
      </w:r>
    </w:p>
    <w:p w14:paraId="6A59AE4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delay(800);</w:t>
      </w:r>
    </w:p>
    <w:p w14:paraId="0D80C22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1FA40CA9" w14:textId="77777777" w:rsidR="002C355D" w:rsidRPr="002C355D" w:rsidRDefault="002C355D" w:rsidP="002C355D">
      <w:pPr>
        <w:spacing w:after="0"/>
        <w:rPr>
          <w:rFonts w:ascii="Courier New" w:eastAsia="Times New Roman" w:hAnsi="Courier New" w:cs="Courier New"/>
          <w:bCs/>
          <w:szCs w:val="24"/>
          <w:lang w:val="ru-BY" w:eastAsia="ru-RU"/>
        </w:rPr>
      </w:pPr>
    </w:p>
    <w:p w14:paraId="73866A5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Установка будильника</w:t>
      </w:r>
    </w:p>
    <w:p w14:paraId="06AB49C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setAlarm() {</w:t>
      </w:r>
    </w:p>
    <w:p w14:paraId="74392E2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int h, m, s;</w:t>
      </w:r>
    </w:p>
    <w:p w14:paraId="50AD75F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GetTime(&amp;h, &amp;m, &amp;s);</w:t>
      </w:r>
    </w:p>
    <w:p w14:paraId="2993B49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printf("\nCurrent: %02d:%02d:%02d\n", h, m, s);</w:t>
      </w:r>
    </w:p>
    <w:p w14:paraId="2283C43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printf("Alarm hours (0-23): "); scanf("%d", &amp;h);</w:t>
      </w:r>
    </w:p>
    <w:p w14:paraId="340C71F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printf("Alarm minutes (0-59): "); scanf("%d", &amp;m);</w:t>
      </w:r>
    </w:p>
    <w:p w14:paraId="5C7DCD3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printf("Alarm seconds (0-59): "); scanf("%d", &amp;s);</w:t>
      </w:r>
    </w:p>
    <w:p w14:paraId="61370D80" w14:textId="77777777" w:rsidR="002C355D" w:rsidRPr="002C355D" w:rsidRDefault="002C355D" w:rsidP="002C355D">
      <w:pPr>
        <w:spacing w:after="0"/>
        <w:rPr>
          <w:rFonts w:ascii="Courier New" w:eastAsia="Times New Roman" w:hAnsi="Courier New" w:cs="Courier New"/>
          <w:bCs/>
          <w:szCs w:val="24"/>
          <w:lang w:val="ru-BY" w:eastAsia="ru-RU"/>
        </w:rPr>
      </w:pPr>
    </w:p>
    <w:p w14:paraId="180DC2C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alarmData[0] = DECtoBCD(h);</w:t>
      </w:r>
    </w:p>
    <w:p w14:paraId="62F595D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alarmData[1] = DECtoBCD(m);</w:t>
      </w:r>
    </w:p>
    <w:p w14:paraId="0281711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alarmData[2] = DECtoBCD(s);</w:t>
      </w:r>
    </w:p>
    <w:p w14:paraId="3ADCEE2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alarmOn = 1;</w:t>
      </w:r>
    </w:p>
    <w:p w14:paraId="48A923B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printf("\nAlarm set for %02d:%02d:%02d\n", h, m, s);</w:t>
      </w:r>
    </w:p>
    <w:p w14:paraId="1BCCE4C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getch();</w:t>
      </w:r>
    </w:p>
    <w:p w14:paraId="1E7154F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7CD5B483" w14:textId="77777777" w:rsidR="002C355D" w:rsidRPr="002C355D" w:rsidRDefault="002C355D" w:rsidP="002C355D">
      <w:pPr>
        <w:spacing w:after="0"/>
        <w:rPr>
          <w:rFonts w:ascii="Courier New" w:eastAsia="Times New Roman" w:hAnsi="Courier New" w:cs="Courier New"/>
          <w:bCs/>
          <w:szCs w:val="24"/>
          <w:lang w:val="ru-BY" w:eastAsia="ru-RU"/>
        </w:rPr>
      </w:pPr>
    </w:p>
    <w:p w14:paraId="2D7B008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Сброс будильника</w:t>
      </w:r>
    </w:p>
    <w:p w14:paraId="62D0D78B"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resetAlarm() {</w:t>
      </w:r>
    </w:p>
    <w:p w14:paraId="00E9E3CA"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alarmOn = 0;</w:t>
      </w:r>
    </w:p>
    <w:p w14:paraId="27D46C4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1B4A22CE" w14:textId="77777777" w:rsidR="002C355D" w:rsidRPr="002C355D" w:rsidRDefault="002C355D" w:rsidP="002C355D">
      <w:pPr>
        <w:spacing w:after="0"/>
        <w:rPr>
          <w:rFonts w:ascii="Courier New" w:eastAsia="Times New Roman" w:hAnsi="Courier New" w:cs="Courier New"/>
          <w:bCs/>
          <w:szCs w:val="24"/>
          <w:lang w:val="ru-BY" w:eastAsia="ru-RU"/>
        </w:rPr>
      </w:pPr>
    </w:p>
    <w:p w14:paraId="0625FD5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Установка частоты прерываний</w:t>
      </w:r>
    </w:p>
    <w:p w14:paraId="7A757D4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lastRenderedPageBreak/>
        <w:t>void SetRate(int rate) {</w:t>
      </w:r>
    </w:p>
    <w:p w14:paraId="085541D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disable();</w:t>
      </w:r>
    </w:p>
    <w:p w14:paraId="49CA9F6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while (IsUpdating());</w:t>
      </w:r>
    </w:p>
    <w:p w14:paraId="7D52204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0x0A);</w:t>
      </w:r>
    </w:p>
    <w:p w14:paraId="52AC8F1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outp(0x71, (inp(0x71) &amp; 0xF0) | (rate &amp; 0x0F));</w:t>
      </w:r>
    </w:p>
    <w:p w14:paraId="40FB5794"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enable();</w:t>
      </w:r>
    </w:p>
    <w:p w14:paraId="055B8EE7"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currentRate = rate;</w:t>
      </w:r>
    </w:p>
    <w:p w14:paraId="2485E7FF"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4021DE54" w14:textId="77777777" w:rsidR="002C355D" w:rsidRPr="002C355D" w:rsidRDefault="002C355D" w:rsidP="002C355D">
      <w:pPr>
        <w:spacing w:after="0"/>
        <w:rPr>
          <w:rFonts w:ascii="Courier New" w:eastAsia="Times New Roman" w:hAnsi="Courier New" w:cs="Courier New"/>
          <w:bCs/>
          <w:szCs w:val="24"/>
          <w:lang w:val="ru-BY" w:eastAsia="ru-RU"/>
        </w:rPr>
      </w:pPr>
    </w:p>
    <w:p w14:paraId="6E5B1B4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Задержка</w:t>
      </w:r>
    </w:p>
    <w:p w14:paraId="38332A32"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MyDelay(unsigned int ms) {</w:t>
      </w:r>
    </w:p>
    <w:p w14:paraId="1DE6961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disable();</w:t>
      </w:r>
    </w:p>
    <w:p w14:paraId="321970C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delayTime = 0;</w:t>
      </w:r>
    </w:p>
    <w:p w14:paraId="1507B259"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enable();</w:t>
      </w:r>
    </w:p>
    <w:p w14:paraId="6351BB1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while (delayTime &lt; ms) delay(1);</w:t>
      </w:r>
    </w:p>
    <w:p w14:paraId="5182B153"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disable();</w:t>
      </w:r>
    </w:p>
    <w:p w14:paraId="1DD9ACC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delayTime = 0;</w:t>
      </w:r>
    </w:p>
    <w:p w14:paraId="42C6DA5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enable();</w:t>
      </w:r>
    </w:p>
    <w:p w14:paraId="61B1FE7C"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w:t>
      </w:r>
    </w:p>
    <w:p w14:paraId="047CC992" w14:textId="77777777" w:rsidR="002C355D" w:rsidRPr="002C355D" w:rsidRDefault="002C355D" w:rsidP="002C355D">
      <w:pPr>
        <w:spacing w:after="0"/>
        <w:rPr>
          <w:rFonts w:ascii="Courier New" w:eastAsia="Times New Roman" w:hAnsi="Courier New" w:cs="Courier New"/>
          <w:bCs/>
          <w:szCs w:val="24"/>
          <w:lang w:val="ru-BY" w:eastAsia="ru-RU"/>
        </w:rPr>
      </w:pPr>
    </w:p>
    <w:p w14:paraId="424D967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Обработчик прерываний</w:t>
      </w:r>
    </w:p>
    <w:p w14:paraId="359153EE"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void interrupt newTimeHandler(...) {</w:t>
      </w:r>
    </w:p>
    <w:p w14:paraId="234D9400"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outp(0x70, 0x0C);</w:t>
      </w:r>
    </w:p>
    <w:p w14:paraId="723382DD"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if ((inp(0x71) &amp; 0x40) &amp;&amp; delayMode) delayTime++;</w:t>
      </w:r>
    </w:p>
    <w:p w14:paraId="3D304156"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outp(0xA0, 0x20);</w:t>
      </w:r>
    </w:p>
    <w:p w14:paraId="7F474D31" w14:textId="77777777" w:rsidR="002C355D" w:rsidRPr="002C355D" w:rsidRDefault="002C355D" w:rsidP="002C355D">
      <w:pPr>
        <w:spacing w:after="0"/>
        <w:rPr>
          <w:rFonts w:ascii="Courier New" w:eastAsia="Times New Roman" w:hAnsi="Courier New" w:cs="Courier New"/>
          <w:bCs/>
          <w:szCs w:val="24"/>
          <w:lang w:val="ru-BY" w:eastAsia="ru-RU"/>
        </w:rPr>
      </w:pPr>
      <w:r w:rsidRPr="002C355D">
        <w:rPr>
          <w:rFonts w:ascii="Courier New" w:eastAsia="Times New Roman" w:hAnsi="Courier New" w:cs="Courier New"/>
          <w:bCs/>
          <w:szCs w:val="24"/>
          <w:lang w:val="ru-BY" w:eastAsia="ru-RU"/>
        </w:rPr>
        <w:t xml:space="preserve">    outp(0x20, 0x20);</w:t>
      </w:r>
    </w:p>
    <w:p w14:paraId="009A7A46" w14:textId="6D693F8B" w:rsidR="00ED38C3" w:rsidRDefault="002C355D" w:rsidP="002C355D">
      <w:pPr>
        <w:spacing w:after="0"/>
        <w:rPr>
          <w:rFonts w:ascii="Courier New" w:eastAsia="Times New Roman" w:hAnsi="Courier New" w:cs="Courier New"/>
          <w:bCs/>
          <w:sz w:val="24"/>
          <w:szCs w:val="24"/>
          <w:lang w:val="ru-RU" w:eastAsia="ru-RU"/>
        </w:rPr>
      </w:pPr>
      <w:r w:rsidRPr="002C355D">
        <w:rPr>
          <w:rFonts w:ascii="Courier New" w:eastAsia="Times New Roman" w:hAnsi="Courier New" w:cs="Courier New"/>
          <w:bCs/>
          <w:szCs w:val="24"/>
          <w:lang w:val="ru-BY" w:eastAsia="ru-RU"/>
        </w:rPr>
        <w:t>}</w:t>
      </w:r>
    </w:p>
    <w:p w14:paraId="2CC5833F" w14:textId="77777777" w:rsidR="00E06948" w:rsidRPr="00EB6DC7" w:rsidRDefault="00E06948" w:rsidP="002C355D">
      <w:pPr>
        <w:spacing w:after="0"/>
        <w:rPr>
          <w:rFonts w:ascii="Times New Roman" w:hAnsi="Times New Roman" w:cs="Times New Roman"/>
          <w:sz w:val="28"/>
          <w:szCs w:val="28"/>
          <w:lang w:val="ru-RU"/>
        </w:rPr>
      </w:pPr>
    </w:p>
    <w:p w14:paraId="3048E03A" w14:textId="77777777" w:rsidR="00E10616" w:rsidRDefault="00E10616" w:rsidP="00E10616">
      <w:pPr>
        <w:pStyle w:val="ac"/>
        <w:numPr>
          <w:ilvl w:val="0"/>
          <w:numId w:val="8"/>
        </w:numPr>
        <w:jc w:val="left"/>
        <w:rPr>
          <w:sz w:val="28"/>
          <w:szCs w:val="28"/>
        </w:rPr>
      </w:pPr>
      <w:r>
        <w:rPr>
          <w:sz w:val="28"/>
          <w:szCs w:val="28"/>
        </w:rPr>
        <w:t>Тестирование программ</w:t>
      </w:r>
      <w:r w:rsidR="00EB6DC7">
        <w:rPr>
          <w:sz w:val="28"/>
          <w:szCs w:val="28"/>
        </w:rPr>
        <w:t>ы</w:t>
      </w:r>
    </w:p>
    <w:p w14:paraId="76CEF0D3" w14:textId="77777777" w:rsidR="00E10616" w:rsidRDefault="00E10616" w:rsidP="00E10616">
      <w:pPr>
        <w:pStyle w:val="ac"/>
        <w:jc w:val="left"/>
        <w:rPr>
          <w:sz w:val="28"/>
          <w:szCs w:val="28"/>
        </w:rPr>
      </w:pPr>
    </w:p>
    <w:p w14:paraId="7BF9D419" w14:textId="3FD4820A" w:rsidR="00ED38C3" w:rsidRDefault="00D41039" w:rsidP="004C0176">
      <w:pPr>
        <w:pStyle w:val="ac"/>
        <w:rPr>
          <w:sz w:val="28"/>
          <w:szCs w:val="28"/>
        </w:rPr>
      </w:pPr>
      <w:r w:rsidRPr="00D41039">
        <w:rPr>
          <w:noProof/>
          <w:sz w:val="28"/>
          <w:szCs w:val="28"/>
        </w:rPr>
        <w:drawing>
          <wp:inline distT="0" distB="0" distL="0" distR="0" wp14:anchorId="5F3ED710" wp14:editId="6343132C">
            <wp:extent cx="4403076" cy="2982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5970" cy="2984310"/>
                    </a:xfrm>
                    <a:prstGeom prst="rect">
                      <a:avLst/>
                    </a:prstGeom>
                  </pic:spPr>
                </pic:pic>
              </a:graphicData>
            </a:graphic>
          </wp:inline>
        </w:drawing>
      </w:r>
    </w:p>
    <w:p w14:paraId="568D85AF" w14:textId="77777777" w:rsidR="00D41039" w:rsidRDefault="00D41039" w:rsidP="004C0176">
      <w:pPr>
        <w:pStyle w:val="ac"/>
        <w:rPr>
          <w:sz w:val="28"/>
          <w:szCs w:val="28"/>
        </w:rPr>
      </w:pPr>
    </w:p>
    <w:p w14:paraId="3A4AB041" w14:textId="77777777" w:rsidR="004C0176" w:rsidRPr="00D41039" w:rsidRDefault="004C0176" w:rsidP="004C0176">
      <w:pPr>
        <w:pStyle w:val="ac"/>
        <w:rPr>
          <w:b w:val="0"/>
          <w:sz w:val="28"/>
          <w:szCs w:val="28"/>
        </w:rPr>
      </w:pPr>
      <w:r w:rsidRPr="00D41039">
        <w:rPr>
          <w:b w:val="0"/>
          <w:sz w:val="28"/>
          <w:szCs w:val="28"/>
        </w:rPr>
        <w:t>Рисунок 4.1 — Меню пользователя с выводом текущего времени.</w:t>
      </w:r>
    </w:p>
    <w:p w14:paraId="5E587A1D" w14:textId="77777777" w:rsidR="004C0176" w:rsidRDefault="004C0176" w:rsidP="004C0176">
      <w:pPr>
        <w:pStyle w:val="ac"/>
        <w:rPr>
          <w:b w:val="0"/>
          <w:sz w:val="22"/>
          <w:szCs w:val="28"/>
        </w:rPr>
      </w:pPr>
    </w:p>
    <w:p w14:paraId="035195D6" w14:textId="1F436377" w:rsidR="004C0176" w:rsidRDefault="00D41039" w:rsidP="004C0176">
      <w:pPr>
        <w:pStyle w:val="ac"/>
        <w:rPr>
          <w:b w:val="0"/>
          <w:sz w:val="22"/>
          <w:szCs w:val="28"/>
        </w:rPr>
      </w:pPr>
      <w:r w:rsidRPr="00D41039">
        <w:rPr>
          <w:b w:val="0"/>
          <w:noProof/>
          <w:sz w:val="22"/>
          <w:szCs w:val="28"/>
        </w:rPr>
        <w:lastRenderedPageBreak/>
        <w:drawing>
          <wp:inline distT="0" distB="0" distL="0" distR="0" wp14:anchorId="7D87A2A3" wp14:editId="0405CABB">
            <wp:extent cx="5400000" cy="3679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00" cy="3679200"/>
                    </a:xfrm>
                    <a:prstGeom prst="rect">
                      <a:avLst/>
                    </a:prstGeom>
                  </pic:spPr>
                </pic:pic>
              </a:graphicData>
            </a:graphic>
          </wp:inline>
        </w:drawing>
      </w:r>
    </w:p>
    <w:p w14:paraId="774B95F5" w14:textId="77777777" w:rsidR="00D41039" w:rsidRDefault="00D41039" w:rsidP="004C0176">
      <w:pPr>
        <w:pStyle w:val="ac"/>
        <w:rPr>
          <w:b w:val="0"/>
          <w:sz w:val="22"/>
          <w:szCs w:val="28"/>
        </w:rPr>
      </w:pPr>
    </w:p>
    <w:p w14:paraId="6BEDEA69" w14:textId="38270E3A" w:rsidR="004C0176" w:rsidRPr="00D41039" w:rsidRDefault="004C0176" w:rsidP="004C0176">
      <w:pPr>
        <w:pStyle w:val="ac"/>
        <w:rPr>
          <w:b w:val="0"/>
          <w:sz w:val="28"/>
          <w:szCs w:val="28"/>
        </w:rPr>
      </w:pPr>
      <w:r w:rsidRPr="00D41039">
        <w:rPr>
          <w:b w:val="0"/>
          <w:sz w:val="28"/>
          <w:szCs w:val="28"/>
        </w:rPr>
        <w:t>Рисунок 4.2 — Установка нового времени</w:t>
      </w:r>
    </w:p>
    <w:p w14:paraId="4D59AB19" w14:textId="77777777" w:rsidR="00D41039" w:rsidRDefault="00D41039" w:rsidP="004C0176">
      <w:pPr>
        <w:pStyle w:val="ac"/>
        <w:rPr>
          <w:b w:val="0"/>
          <w:sz w:val="22"/>
          <w:szCs w:val="28"/>
        </w:rPr>
      </w:pPr>
    </w:p>
    <w:p w14:paraId="22412A04" w14:textId="77777777" w:rsidR="001C2AD1" w:rsidRDefault="001C2AD1" w:rsidP="00A55677">
      <w:pPr>
        <w:pStyle w:val="ac"/>
        <w:jc w:val="left"/>
        <w:rPr>
          <w:b w:val="0"/>
        </w:rPr>
      </w:pPr>
    </w:p>
    <w:p w14:paraId="38F5AAF4" w14:textId="37829BFB" w:rsidR="00ED38C3" w:rsidRDefault="006E60C1" w:rsidP="004C0176">
      <w:pPr>
        <w:pStyle w:val="ac"/>
        <w:rPr>
          <w:sz w:val="28"/>
          <w:szCs w:val="28"/>
        </w:rPr>
      </w:pPr>
      <w:r w:rsidRPr="006E60C1">
        <w:rPr>
          <w:noProof/>
          <w:sz w:val="28"/>
          <w:szCs w:val="28"/>
        </w:rPr>
        <w:drawing>
          <wp:inline distT="0" distB="0" distL="0" distR="0" wp14:anchorId="38C1C75D" wp14:editId="7D0A1119">
            <wp:extent cx="6077798" cy="4143953"/>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7798" cy="4143953"/>
                    </a:xfrm>
                    <a:prstGeom prst="rect">
                      <a:avLst/>
                    </a:prstGeom>
                  </pic:spPr>
                </pic:pic>
              </a:graphicData>
            </a:graphic>
          </wp:inline>
        </w:drawing>
      </w:r>
    </w:p>
    <w:p w14:paraId="28A6C20E" w14:textId="77777777" w:rsidR="006E60C1" w:rsidRDefault="006E60C1" w:rsidP="004C0176">
      <w:pPr>
        <w:pStyle w:val="ac"/>
        <w:rPr>
          <w:sz w:val="28"/>
          <w:szCs w:val="28"/>
        </w:rPr>
      </w:pPr>
    </w:p>
    <w:p w14:paraId="43AC21C4" w14:textId="5E9BCD0A" w:rsidR="004C0176" w:rsidRPr="006E60C1" w:rsidRDefault="004C0176" w:rsidP="004C0176">
      <w:pPr>
        <w:pStyle w:val="ac"/>
        <w:rPr>
          <w:b w:val="0"/>
          <w:sz w:val="28"/>
          <w:szCs w:val="28"/>
        </w:rPr>
      </w:pPr>
      <w:r w:rsidRPr="006E60C1">
        <w:rPr>
          <w:b w:val="0"/>
          <w:sz w:val="28"/>
          <w:szCs w:val="28"/>
        </w:rPr>
        <w:t>Рисунок 4.</w:t>
      </w:r>
      <w:r w:rsidR="006E60C1">
        <w:rPr>
          <w:b w:val="0"/>
          <w:sz w:val="28"/>
          <w:szCs w:val="28"/>
        </w:rPr>
        <w:t>3</w:t>
      </w:r>
      <w:r w:rsidRPr="006E60C1">
        <w:rPr>
          <w:b w:val="0"/>
          <w:sz w:val="28"/>
          <w:szCs w:val="28"/>
        </w:rPr>
        <w:t xml:space="preserve"> — Установка будильника.</w:t>
      </w:r>
    </w:p>
    <w:p w14:paraId="3D982ED9" w14:textId="77777777" w:rsidR="004C0176" w:rsidRDefault="004C0176" w:rsidP="004C0176">
      <w:pPr>
        <w:pStyle w:val="ac"/>
        <w:rPr>
          <w:sz w:val="28"/>
          <w:szCs w:val="28"/>
        </w:rPr>
      </w:pPr>
    </w:p>
    <w:p w14:paraId="124A2216" w14:textId="13472E76" w:rsidR="00ED38C3" w:rsidRDefault="006E60C1" w:rsidP="004C0176">
      <w:pPr>
        <w:pStyle w:val="ac"/>
        <w:rPr>
          <w:sz w:val="28"/>
          <w:szCs w:val="28"/>
        </w:rPr>
      </w:pPr>
      <w:r w:rsidRPr="006E60C1">
        <w:rPr>
          <w:noProof/>
          <w:sz w:val="28"/>
          <w:szCs w:val="28"/>
        </w:rPr>
        <w:lastRenderedPageBreak/>
        <w:drawing>
          <wp:inline distT="0" distB="0" distL="0" distR="0" wp14:anchorId="470E136E" wp14:editId="2AF850F9">
            <wp:extent cx="5400000" cy="3578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00" cy="3578400"/>
                    </a:xfrm>
                    <a:prstGeom prst="rect">
                      <a:avLst/>
                    </a:prstGeom>
                  </pic:spPr>
                </pic:pic>
              </a:graphicData>
            </a:graphic>
          </wp:inline>
        </w:drawing>
      </w:r>
    </w:p>
    <w:p w14:paraId="2CCE32B8" w14:textId="77777777" w:rsidR="006E60C1" w:rsidRDefault="006E60C1" w:rsidP="004C0176">
      <w:pPr>
        <w:pStyle w:val="ac"/>
        <w:rPr>
          <w:sz w:val="28"/>
          <w:szCs w:val="28"/>
        </w:rPr>
      </w:pPr>
    </w:p>
    <w:p w14:paraId="410A6502" w14:textId="348C984D" w:rsidR="00ED38C3" w:rsidRPr="006E60C1" w:rsidRDefault="004C0176" w:rsidP="004C0176">
      <w:pPr>
        <w:pStyle w:val="ac"/>
        <w:rPr>
          <w:b w:val="0"/>
          <w:sz w:val="28"/>
          <w:szCs w:val="28"/>
        </w:rPr>
      </w:pPr>
      <w:r w:rsidRPr="006E60C1">
        <w:rPr>
          <w:b w:val="0"/>
          <w:sz w:val="28"/>
          <w:szCs w:val="28"/>
        </w:rPr>
        <w:t>Рисунок 4.</w:t>
      </w:r>
      <w:r w:rsidR="006E60C1" w:rsidRPr="006E60C1">
        <w:rPr>
          <w:b w:val="0"/>
          <w:sz w:val="28"/>
          <w:szCs w:val="28"/>
        </w:rPr>
        <w:t>4</w:t>
      </w:r>
      <w:r w:rsidRPr="006E60C1">
        <w:rPr>
          <w:b w:val="0"/>
          <w:sz w:val="28"/>
          <w:szCs w:val="28"/>
        </w:rPr>
        <w:t xml:space="preserve"> — Срабатывание будильника.</w:t>
      </w:r>
    </w:p>
    <w:p w14:paraId="46D1CE59" w14:textId="77777777" w:rsidR="00ED38C3" w:rsidRDefault="00ED38C3" w:rsidP="00E10616">
      <w:pPr>
        <w:pStyle w:val="ac"/>
        <w:jc w:val="left"/>
        <w:rPr>
          <w:sz w:val="28"/>
          <w:szCs w:val="28"/>
        </w:rPr>
      </w:pPr>
    </w:p>
    <w:p w14:paraId="79E61740" w14:textId="77777777" w:rsidR="00E10616" w:rsidRDefault="00E10616" w:rsidP="00E10616">
      <w:pPr>
        <w:pStyle w:val="ac"/>
        <w:numPr>
          <w:ilvl w:val="0"/>
          <w:numId w:val="8"/>
        </w:numPr>
        <w:jc w:val="left"/>
        <w:rPr>
          <w:sz w:val="28"/>
          <w:szCs w:val="28"/>
        </w:rPr>
      </w:pPr>
      <w:r>
        <w:rPr>
          <w:sz w:val="28"/>
          <w:szCs w:val="28"/>
        </w:rPr>
        <w:t>Заключение</w:t>
      </w:r>
    </w:p>
    <w:p w14:paraId="0B16FA2C" w14:textId="77777777" w:rsidR="00E10616" w:rsidRDefault="00E10616" w:rsidP="00A02DAA">
      <w:pPr>
        <w:spacing w:after="0"/>
        <w:ind w:left="708"/>
        <w:rPr>
          <w:rFonts w:ascii="Times New Roman" w:eastAsia="Times New Roman" w:hAnsi="Times New Roman" w:cs="Times New Roman"/>
          <w:b/>
          <w:bCs/>
          <w:sz w:val="28"/>
          <w:szCs w:val="28"/>
          <w:lang w:val="ru-RU" w:eastAsia="ru-RU"/>
        </w:rPr>
      </w:pPr>
    </w:p>
    <w:p w14:paraId="0B8830A5" w14:textId="77777777" w:rsidR="00727247" w:rsidRPr="00727247" w:rsidRDefault="00727247" w:rsidP="00A55677">
      <w:pPr>
        <w:spacing w:after="0"/>
        <w:ind w:firstLine="709"/>
        <w:jc w:val="both"/>
        <w:rPr>
          <w:sz w:val="28"/>
          <w:szCs w:val="28"/>
          <w:lang w:val="ru-RU"/>
        </w:rPr>
      </w:pPr>
      <w:r>
        <w:rPr>
          <w:sz w:val="28"/>
          <w:szCs w:val="28"/>
          <w:lang w:val="ru-RU"/>
        </w:rPr>
        <w:t>В данной лабораторной работе были выполнены все поставленные задачи: написана программа, которая считывает и устанавливает время в часах реального времени</w:t>
      </w:r>
      <w:r w:rsidRPr="00727247">
        <w:rPr>
          <w:sz w:val="28"/>
          <w:szCs w:val="28"/>
          <w:lang w:val="ru-RU"/>
        </w:rPr>
        <w:t>,</w:t>
      </w:r>
      <w:r>
        <w:rPr>
          <w:sz w:val="28"/>
          <w:szCs w:val="28"/>
          <w:lang w:val="ru-RU"/>
        </w:rPr>
        <w:t xml:space="preserve"> реализована функция задержки</w:t>
      </w:r>
      <w:r w:rsidRPr="00727247">
        <w:rPr>
          <w:sz w:val="28"/>
          <w:szCs w:val="28"/>
          <w:lang w:val="ru-RU"/>
        </w:rPr>
        <w:t>,</w:t>
      </w:r>
      <w:r>
        <w:rPr>
          <w:sz w:val="28"/>
          <w:szCs w:val="28"/>
          <w:lang w:val="ru-RU"/>
        </w:rPr>
        <w:t xml:space="preserve"> и</w:t>
      </w:r>
      <w:r w:rsidRPr="00BA6D55">
        <w:rPr>
          <w:rFonts w:ascii="Times New Roman" w:hAnsi="Times New Roman"/>
          <w:sz w:val="28"/>
          <w:lang w:val="ru-RU"/>
        </w:rPr>
        <w:t>спользуя аппаратное прерывание часов реального времени и режим генерации периодических прерываний</w:t>
      </w:r>
      <w:r w:rsidRPr="00727247">
        <w:rPr>
          <w:rFonts w:ascii="Times New Roman" w:hAnsi="Times New Roman"/>
          <w:sz w:val="28"/>
          <w:lang w:val="ru-RU"/>
        </w:rPr>
        <w:t xml:space="preserve">, </w:t>
      </w:r>
      <w:r>
        <w:rPr>
          <w:rFonts w:ascii="Times New Roman" w:hAnsi="Times New Roman"/>
          <w:sz w:val="28"/>
          <w:lang w:val="ru-RU"/>
        </w:rPr>
        <w:t>а также была реализована</w:t>
      </w:r>
      <w:r w:rsidRPr="00BA6D55">
        <w:rPr>
          <w:rFonts w:ascii="Times New Roman" w:hAnsi="Times New Roman"/>
          <w:sz w:val="28"/>
          <w:lang w:val="ru-RU"/>
        </w:rPr>
        <w:t xml:space="preserve"> функ</w:t>
      </w:r>
      <w:r>
        <w:rPr>
          <w:rFonts w:ascii="Times New Roman" w:hAnsi="Times New Roman"/>
          <w:sz w:val="28"/>
          <w:lang w:val="ru-RU"/>
        </w:rPr>
        <w:t>ция</w:t>
      </w:r>
      <w:r w:rsidRPr="00BA6D55">
        <w:rPr>
          <w:rFonts w:ascii="Times New Roman" w:hAnsi="Times New Roman"/>
          <w:sz w:val="28"/>
          <w:lang w:val="ru-RU"/>
        </w:rPr>
        <w:t xml:space="preserve"> программируемого будильника</w:t>
      </w:r>
      <w:r w:rsidRPr="00727247">
        <w:rPr>
          <w:rFonts w:ascii="Times New Roman" w:hAnsi="Times New Roman"/>
          <w:sz w:val="28"/>
          <w:lang w:val="ru-RU"/>
        </w:rPr>
        <w:t>,</w:t>
      </w:r>
      <w:r>
        <w:rPr>
          <w:rFonts w:ascii="Times New Roman" w:hAnsi="Times New Roman"/>
          <w:sz w:val="28"/>
          <w:lang w:val="ru-RU"/>
        </w:rPr>
        <w:t xml:space="preserve"> и</w:t>
      </w:r>
      <w:r w:rsidRPr="00BA6D55">
        <w:rPr>
          <w:rFonts w:ascii="Times New Roman" w:hAnsi="Times New Roman"/>
          <w:sz w:val="28"/>
          <w:lang w:val="ru-RU"/>
        </w:rPr>
        <w:t>спользуя аппаратное прерывания часов реального времени и режим будильника</w:t>
      </w:r>
      <w:r>
        <w:rPr>
          <w:rFonts w:ascii="Times New Roman" w:hAnsi="Times New Roman"/>
          <w:sz w:val="28"/>
          <w:lang w:val="ru-RU"/>
        </w:rPr>
        <w:t>.</w:t>
      </w:r>
    </w:p>
    <w:p w14:paraId="02BEE870" w14:textId="77777777" w:rsidR="00A55677" w:rsidRPr="000C1E08" w:rsidRDefault="00A55677" w:rsidP="00A55677">
      <w:pPr>
        <w:spacing w:after="0"/>
        <w:ind w:firstLine="709"/>
        <w:jc w:val="both"/>
        <w:rPr>
          <w:rFonts w:ascii="Times New Roman" w:hAnsi="Times New Roman" w:cs="Times New Roman"/>
          <w:sz w:val="28"/>
          <w:szCs w:val="28"/>
          <w:lang w:val="ru-RU"/>
        </w:rPr>
      </w:pPr>
      <w:r>
        <w:rPr>
          <w:sz w:val="28"/>
          <w:szCs w:val="28"/>
          <w:lang w:val="ru-RU"/>
        </w:rPr>
        <w:t xml:space="preserve">Программа компилировалась в </w:t>
      </w:r>
      <w:r>
        <w:rPr>
          <w:sz w:val="28"/>
          <w:szCs w:val="28"/>
        </w:rPr>
        <w:t>Turbo</w:t>
      </w:r>
      <w:r w:rsidRPr="00A55677">
        <w:rPr>
          <w:sz w:val="28"/>
          <w:szCs w:val="28"/>
          <w:lang w:val="ru-RU"/>
        </w:rPr>
        <w:t xml:space="preserve"> </w:t>
      </w:r>
      <w:r>
        <w:rPr>
          <w:sz w:val="28"/>
          <w:szCs w:val="28"/>
        </w:rPr>
        <w:t>C</w:t>
      </w:r>
      <w:r w:rsidRPr="00A55677">
        <w:rPr>
          <w:sz w:val="28"/>
          <w:szCs w:val="28"/>
          <w:lang w:val="ru-RU"/>
        </w:rPr>
        <w:t xml:space="preserve">++ </w:t>
      </w:r>
      <w:r>
        <w:rPr>
          <w:sz w:val="28"/>
          <w:szCs w:val="28"/>
          <w:lang w:val="ru-RU"/>
        </w:rPr>
        <w:t xml:space="preserve">и запускалась в </w:t>
      </w:r>
      <w:r>
        <w:rPr>
          <w:sz w:val="28"/>
          <w:szCs w:val="28"/>
        </w:rPr>
        <w:t>DOS</w:t>
      </w:r>
      <w:r>
        <w:rPr>
          <w:sz w:val="28"/>
          <w:szCs w:val="28"/>
          <w:lang w:val="ru-RU"/>
        </w:rPr>
        <w:t>, который эмулировался с помощью</w:t>
      </w:r>
      <w:r w:rsidR="000C1E08">
        <w:rPr>
          <w:sz w:val="28"/>
          <w:szCs w:val="28"/>
          <w:lang w:val="ru-RU"/>
        </w:rPr>
        <w:t xml:space="preserve"> </w:t>
      </w:r>
      <w:r w:rsidR="000C1E08">
        <w:rPr>
          <w:sz w:val="28"/>
          <w:szCs w:val="28"/>
        </w:rPr>
        <w:t>VirtualBox</w:t>
      </w:r>
      <w:r w:rsidRPr="000C1E08">
        <w:rPr>
          <w:sz w:val="28"/>
          <w:szCs w:val="28"/>
          <w:lang w:val="ru-RU"/>
        </w:rPr>
        <w:t>.</w:t>
      </w:r>
    </w:p>
    <w:sectPr w:rsidR="00A55677" w:rsidRPr="000C1E08" w:rsidSect="0092437A">
      <w:footerReference w:type="default" r:id="rId11"/>
      <w:type w:val="continuous"/>
      <w:pgSz w:w="11906" w:h="16838"/>
      <w:pgMar w:top="851" w:right="851" w:bottom="851" w:left="851"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DE805" w14:textId="77777777" w:rsidR="00114E4D" w:rsidRDefault="00114E4D" w:rsidP="002D50C3">
      <w:pPr>
        <w:spacing w:after="0" w:line="240" w:lineRule="auto"/>
      </w:pPr>
      <w:r>
        <w:separator/>
      </w:r>
    </w:p>
  </w:endnote>
  <w:endnote w:type="continuationSeparator" w:id="0">
    <w:p w14:paraId="7A379E9E" w14:textId="77777777" w:rsidR="00114E4D" w:rsidRDefault="00114E4D" w:rsidP="002D5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178724"/>
      <w:docPartObj>
        <w:docPartGallery w:val="Page Numbers (Bottom of Page)"/>
        <w:docPartUnique/>
      </w:docPartObj>
    </w:sdtPr>
    <w:sdtEndPr/>
    <w:sdtContent>
      <w:p w14:paraId="2486238C" w14:textId="77777777" w:rsidR="00B12155" w:rsidRDefault="00B12155">
        <w:pPr>
          <w:pStyle w:val="aa"/>
          <w:jc w:val="right"/>
        </w:pPr>
        <w:r>
          <w:fldChar w:fldCharType="begin"/>
        </w:r>
        <w:r>
          <w:instrText>PAGE   \* MERGEFORMAT</w:instrText>
        </w:r>
        <w:r>
          <w:fldChar w:fldCharType="separate"/>
        </w:r>
        <w:r w:rsidR="00AD2BB6" w:rsidRPr="00AD2BB6">
          <w:rPr>
            <w:noProof/>
            <w:lang w:val="ru-RU"/>
          </w:rPr>
          <w:t>10</w:t>
        </w:r>
        <w:r>
          <w:fldChar w:fldCharType="end"/>
        </w:r>
      </w:p>
      <w:p w14:paraId="490E7080" w14:textId="77777777" w:rsidR="00B12155" w:rsidRDefault="00114E4D">
        <w:pPr>
          <w:pStyle w:val="aa"/>
          <w:jc w:val="right"/>
        </w:pPr>
      </w:p>
    </w:sdtContent>
  </w:sdt>
  <w:p w14:paraId="49FEB2A5" w14:textId="77777777" w:rsidR="0092437A" w:rsidRDefault="0092437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43DB8" w14:textId="77777777" w:rsidR="00114E4D" w:rsidRDefault="00114E4D" w:rsidP="002D50C3">
      <w:pPr>
        <w:spacing w:after="0" w:line="240" w:lineRule="auto"/>
      </w:pPr>
      <w:r>
        <w:separator/>
      </w:r>
    </w:p>
  </w:footnote>
  <w:footnote w:type="continuationSeparator" w:id="0">
    <w:p w14:paraId="336BA460" w14:textId="77777777" w:rsidR="00114E4D" w:rsidRDefault="00114E4D" w:rsidP="002D5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00000006"/>
    <w:lvl w:ilvl="0">
      <w:start w:val="1"/>
      <w:numFmt w:val="bullet"/>
      <w:lvlText w:val=""/>
      <w:lvlJc w:val="left"/>
      <w:pPr>
        <w:tabs>
          <w:tab w:val="num" w:pos="1287"/>
        </w:tabs>
        <w:ind w:left="1287" w:hanging="360"/>
      </w:pPr>
      <w:rPr>
        <w:rFonts w:ascii="Symbol" w:hAnsi="Symbol" w:cs="OpenSymbol"/>
      </w:rPr>
    </w:lvl>
    <w:lvl w:ilvl="1">
      <w:start w:val="1"/>
      <w:numFmt w:val="bullet"/>
      <w:lvlText w:val="◦"/>
      <w:lvlJc w:val="left"/>
      <w:pPr>
        <w:tabs>
          <w:tab w:val="num" w:pos="1647"/>
        </w:tabs>
        <w:ind w:left="1647" w:hanging="360"/>
      </w:pPr>
      <w:rPr>
        <w:rFonts w:ascii="OpenSymbol" w:hAnsi="OpenSymbol" w:cs="OpenSymbol"/>
      </w:rPr>
    </w:lvl>
    <w:lvl w:ilvl="2">
      <w:start w:val="1"/>
      <w:numFmt w:val="bullet"/>
      <w:lvlText w:val="▪"/>
      <w:lvlJc w:val="left"/>
      <w:pPr>
        <w:tabs>
          <w:tab w:val="num" w:pos="2007"/>
        </w:tabs>
        <w:ind w:left="2007" w:hanging="360"/>
      </w:pPr>
      <w:rPr>
        <w:rFonts w:ascii="OpenSymbol" w:hAnsi="OpenSymbol" w:cs="OpenSymbol"/>
      </w:rPr>
    </w:lvl>
    <w:lvl w:ilvl="3">
      <w:start w:val="1"/>
      <w:numFmt w:val="bullet"/>
      <w:lvlText w:val=""/>
      <w:lvlJc w:val="left"/>
      <w:pPr>
        <w:tabs>
          <w:tab w:val="num" w:pos="2367"/>
        </w:tabs>
        <w:ind w:left="2367" w:hanging="360"/>
      </w:pPr>
      <w:rPr>
        <w:rFonts w:ascii="Symbol" w:hAnsi="Symbol" w:cs="OpenSymbol"/>
      </w:rPr>
    </w:lvl>
    <w:lvl w:ilvl="4">
      <w:start w:val="1"/>
      <w:numFmt w:val="bullet"/>
      <w:lvlText w:val="◦"/>
      <w:lvlJc w:val="left"/>
      <w:pPr>
        <w:tabs>
          <w:tab w:val="num" w:pos="2727"/>
        </w:tabs>
        <w:ind w:left="2727" w:hanging="360"/>
      </w:pPr>
      <w:rPr>
        <w:rFonts w:ascii="OpenSymbol" w:hAnsi="OpenSymbol" w:cs="OpenSymbol"/>
      </w:rPr>
    </w:lvl>
    <w:lvl w:ilvl="5">
      <w:start w:val="1"/>
      <w:numFmt w:val="bullet"/>
      <w:lvlText w:val="▪"/>
      <w:lvlJc w:val="left"/>
      <w:pPr>
        <w:tabs>
          <w:tab w:val="num" w:pos="3087"/>
        </w:tabs>
        <w:ind w:left="3087" w:hanging="360"/>
      </w:pPr>
      <w:rPr>
        <w:rFonts w:ascii="OpenSymbol" w:hAnsi="OpenSymbol" w:cs="OpenSymbol"/>
      </w:rPr>
    </w:lvl>
    <w:lvl w:ilvl="6">
      <w:start w:val="1"/>
      <w:numFmt w:val="bullet"/>
      <w:lvlText w:val=""/>
      <w:lvlJc w:val="left"/>
      <w:pPr>
        <w:tabs>
          <w:tab w:val="num" w:pos="3447"/>
        </w:tabs>
        <w:ind w:left="3447" w:hanging="360"/>
      </w:pPr>
      <w:rPr>
        <w:rFonts w:ascii="Symbol" w:hAnsi="Symbol" w:cs="OpenSymbol"/>
      </w:rPr>
    </w:lvl>
    <w:lvl w:ilvl="7">
      <w:start w:val="1"/>
      <w:numFmt w:val="bullet"/>
      <w:lvlText w:val="◦"/>
      <w:lvlJc w:val="left"/>
      <w:pPr>
        <w:tabs>
          <w:tab w:val="num" w:pos="3807"/>
        </w:tabs>
        <w:ind w:left="3807" w:hanging="360"/>
      </w:pPr>
      <w:rPr>
        <w:rFonts w:ascii="OpenSymbol" w:hAnsi="OpenSymbol" w:cs="OpenSymbol"/>
      </w:rPr>
    </w:lvl>
    <w:lvl w:ilvl="8">
      <w:start w:val="1"/>
      <w:numFmt w:val="bullet"/>
      <w:lvlText w:val="▪"/>
      <w:lvlJc w:val="left"/>
      <w:pPr>
        <w:tabs>
          <w:tab w:val="num" w:pos="4167"/>
        </w:tabs>
        <w:ind w:left="4167" w:hanging="360"/>
      </w:pPr>
      <w:rPr>
        <w:rFonts w:ascii="OpenSymbol" w:hAnsi="OpenSymbol" w:cs="OpenSymbol"/>
      </w:rPr>
    </w:lvl>
  </w:abstractNum>
  <w:abstractNum w:abstractNumId="1" w15:restartNumberingAfterBreak="0">
    <w:nsid w:val="00000009"/>
    <w:multiLevelType w:val="multilevel"/>
    <w:tmpl w:val="00000009"/>
    <w:lvl w:ilvl="0">
      <w:start w:val="1"/>
      <w:numFmt w:val="decimal"/>
      <w:lvlText w:val="%1."/>
      <w:lvlJc w:val="left"/>
      <w:pPr>
        <w:tabs>
          <w:tab w:val="num" w:pos="850"/>
        </w:tabs>
        <w:ind w:left="1417" w:hanging="567"/>
      </w:pPr>
    </w:lvl>
    <w:lvl w:ilvl="1">
      <w:start w:val="1"/>
      <w:numFmt w:val="decimal"/>
      <w:lvlText w:val=" %1.%2."/>
      <w:lvlJc w:val="left"/>
      <w:pPr>
        <w:tabs>
          <w:tab w:val="num" w:pos="1647"/>
        </w:tabs>
        <w:ind w:left="1647" w:hanging="360"/>
      </w:pPr>
    </w:lvl>
    <w:lvl w:ilvl="2">
      <w:start w:val="1"/>
      <w:numFmt w:val="decimal"/>
      <w:lvlText w:val=" %1.%2.%3."/>
      <w:lvlJc w:val="left"/>
      <w:pPr>
        <w:tabs>
          <w:tab w:val="num" w:pos="2007"/>
        </w:tabs>
        <w:ind w:left="2007" w:hanging="360"/>
      </w:pPr>
    </w:lvl>
    <w:lvl w:ilvl="3">
      <w:start w:val="1"/>
      <w:numFmt w:val="decimal"/>
      <w:lvlText w:val=" %1.%2.%3.%4."/>
      <w:lvlJc w:val="left"/>
      <w:pPr>
        <w:tabs>
          <w:tab w:val="num" w:pos="2367"/>
        </w:tabs>
        <w:ind w:left="2367" w:hanging="360"/>
      </w:pPr>
    </w:lvl>
    <w:lvl w:ilvl="4">
      <w:start w:val="1"/>
      <w:numFmt w:val="decimal"/>
      <w:lvlText w:val=" %1.%2.%3.%4.%5."/>
      <w:lvlJc w:val="left"/>
      <w:pPr>
        <w:tabs>
          <w:tab w:val="num" w:pos="2727"/>
        </w:tabs>
        <w:ind w:left="2727" w:hanging="360"/>
      </w:pPr>
    </w:lvl>
    <w:lvl w:ilvl="5">
      <w:start w:val="1"/>
      <w:numFmt w:val="decimal"/>
      <w:lvlText w:val=" %1.%2.%3.%4.%5.%6."/>
      <w:lvlJc w:val="left"/>
      <w:pPr>
        <w:tabs>
          <w:tab w:val="num" w:pos="3087"/>
        </w:tabs>
        <w:ind w:left="3087" w:hanging="360"/>
      </w:pPr>
    </w:lvl>
    <w:lvl w:ilvl="6">
      <w:start w:val="1"/>
      <w:numFmt w:val="decimal"/>
      <w:lvlText w:val=" %1.%2.%3.%4.%5.%6.%7."/>
      <w:lvlJc w:val="left"/>
      <w:pPr>
        <w:tabs>
          <w:tab w:val="num" w:pos="3447"/>
        </w:tabs>
        <w:ind w:left="3447" w:hanging="360"/>
      </w:pPr>
    </w:lvl>
    <w:lvl w:ilvl="7">
      <w:start w:val="1"/>
      <w:numFmt w:val="decimal"/>
      <w:lvlText w:val=" %1.%2.%3.%4.%5.%6.%7.%8."/>
      <w:lvlJc w:val="left"/>
      <w:pPr>
        <w:tabs>
          <w:tab w:val="num" w:pos="3807"/>
        </w:tabs>
        <w:ind w:left="3807" w:hanging="360"/>
      </w:pPr>
    </w:lvl>
    <w:lvl w:ilvl="8">
      <w:start w:val="1"/>
      <w:numFmt w:val="decimal"/>
      <w:lvlText w:val=" %1.%2.%3.%4.%5.%6.%7.%8.%9."/>
      <w:lvlJc w:val="left"/>
      <w:pPr>
        <w:tabs>
          <w:tab w:val="num" w:pos="4167"/>
        </w:tabs>
        <w:ind w:left="4167" w:hanging="360"/>
      </w:pPr>
    </w:lvl>
  </w:abstractNum>
  <w:abstractNum w:abstractNumId="2" w15:restartNumberingAfterBreak="0">
    <w:nsid w:val="0000000B"/>
    <w:multiLevelType w:val="multilevel"/>
    <w:tmpl w:val="0000000B"/>
    <w:lvl w:ilvl="0">
      <w:start w:val="1"/>
      <w:numFmt w:val="decimal"/>
      <w:lvlText w:val="%1."/>
      <w:lvlJc w:val="left"/>
      <w:pPr>
        <w:tabs>
          <w:tab w:val="num" w:pos="850"/>
        </w:tabs>
        <w:ind w:left="1417" w:hanging="567"/>
      </w:pPr>
    </w:lvl>
    <w:lvl w:ilvl="1">
      <w:start w:val="1"/>
      <w:numFmt w:val="decimal"/>
      <w:lvlText w:val=" %1.%2."/>
      <w:lvlJc w:val="left"/>
      <w:pPr>
        <w:tabs>
          <w:tab w:val="num" w:pos="1647"/>
        </w:tabs>
        <w:ind w:left="1647" w:hanging="360"/>
      </w:pPr>
    </w:lvl>
    <w:lvl w:ilvl="2">
      <w:start w:val="1"/>
      <w:numFmt w:val="decimal"/>
      <w:lvlText w:val=" %1.%2.%3."/>
      <w:lvlJc w:val="left"/>
      <w:pPr>
        <w:tabs>
          <w:tab w:val="num" w:pos="2007"/>
        </w:tabs>
        <w:ind w:left="2007" w:hanging="360"/>
      </w:pPr>
    </w:lvl>
    <w:lvl w:ilvl="3">
      <w:start w:val="1"/>
      <w:numFmt w:val="decimal"/>
      <w:lvlText w:val=" %1.%2.%3.%4."/>
      <w:lvlJc w:val="left"/>
      <w:pPr>
        <w:tabs>
          <w:tab w:val="num" w:pos="2367"/>
        </w:tabs>
        <w:ind w:left="2367" w:hanging="360"/>
      </w:pPr>
    </w:lvl>
    <w:lvl w:ilvl="4">
      <w:start w:val="1"/>
      <w:numFmt w:val="decimal"/>
      <w:lvlText w:val=" %1.%2.%3.%4.%5."/>
      <w:lvlJc w:val="left"/>
      <w:pPr>
        <w:tabs>
          <w:tab w:val="num" w:pos="2727"/>
        </w:tabs>
        <w:ind w:left="2727" w:hanging="360"/>
      </w:pPr>
    </w:lvl>
    <w:lvl w:ilvl="5">
      <w:start w:val="1"/>
      <w:numFmt w:val="decimal"/>
      <w:lvlText w:val=" %1.%2.%3.%4.%5.%6."/>
      <w:lvlJc w:val="left"/>
      <w:pPr>
        <w:tabs>
          <w:tab w:val="num" w:pos="3087"/>
        </w:tabs>
        <w:ind w:left="3087" w:hanging="360"/>
      </w:pPr>
    </w:lvl>
    <w:lvl w:ilvl="6">
      <w:start w:val="1"/>
      <w:numFmt w:val="decimal"/>
      <w:lvlText w:val=" %1.%2.%3.%4.%5.%6.%7."/>
      <w:lvlJc w:val="left"/>
      <w:pPr>
        <w:tabs>
          <w:tab w:val="num" w:pos="3447"/>
        </w:tabs>
        <w:ind w:left="3447" w:hanging="360"/>
      </w:pPr>
    </w:lvl>
    <w:lvl w:ilvl="7">
      <w:start w:val="1"/>
      <w:numFmt w:val="decimal"/>
      <w:lvlText w:val=" %1.%2.%3.%4.%5.%6.%7.%8."/>
      <w:lvlJc w:val="left"/>
      <w:pPr>
        <w:tabs>
          <w:tab w:val="num" w:pos="3807"/>
        </w:tabs>
        <w:ind w:left="3807" w:hanging="360"/>
      </w:pPr>
    </w:lvl>
    <w:lvl w:ilvl="8">
      <w:start w:val="1"/>
      <w:numFmt w:val="decimal"/>
      <w:lvlText w:val=" %1.%2.%3.%4.%5.%6.%7.%8.%9."/>
      <w:lvlJc w:val="left"/>
      <w:pPr>
        <w:tabs>
          <w:tab w:val="num" w:pos="4167"/>
        </w:tabs>
        <w:ind w:left="4167" w:hanging="360"/>
      </w:pPr>
    </w:lvl>
  </w:abstractNum>
  <w:abstractNum w:abstractNumId="3" w15:restartNumberingAfterBreak="0">
    <w:nsid w:val="056940A7"/>
    <w:multiLevelType w:val="multilevel"/>
    <w:tmpl w:val="D2B02366"/>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4" w15:restartNumberingAfterBreak="0">
    <w:nsid w:val="060F2F9D"/>
    <w:multiLevelType w:val="hybridMultilevel"/>
    <w:tmpl w:val="A678D540"/>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5" w15:restartNumberingAfterBreak="0">
    <w:nsid w:val="069E12AB"/>
    <w:multiLevelType w:val="multilevel"/>
    <w:tmpl w:val="E21C0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6406F"/>
    <w:multiLevelType w:val="hybridMultilevel"/>
    <w:tmpl w:val="5636AB44"/>
    <w:lvl w:ilvl="0" w:tplc="CB224F5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656F57"/>
    <w:multiLevelType w:val="multilevel"/>
    <w:tmpl w:val="12E41B92"/>
    <w:lvl w:ilvl="0">
      <w:start w:val="1"/>
      <w:numFmt w:val="decimal"/>
      <w:lvlText w:val="%1."/>
      <w:lvlJc w:val="left"/>
      <w:pPr>
        <w:ind w:left="1069" w:hanging="360"/>
      </w:pPr>
      <w:rPr>
        <w:rFonts w:hint="default"/>
      </w:rPr>
    </w:lvl>
    <w:lvl w:ilvl="1">
      <w:start w:val="4"/>
      <w:numFmt w:val="decimal"/>
      <w:isLgl/>
      <w:lvlText w:val="%1.%2"/>
      <w:lvlJc w:val="left"/>
      <w:pPr>
        <w:ind w:left="495" w:hanging="49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174E3A56"/>
    <w:multiLevelType w:val="hybridMultilevel"/>
    <w:tmpl w:val="04384E88"/>
    <w:lvl w:ilvl="0" w:tplc="8D185E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A810076"/>
    <w:multiLevelType w:val="hybridMultilevel"/>
    <w:tmpl w:val="B270E38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1DE646D4"/>
    <w:multiLevelType w:val="hybridMultilevel"/>
    <w:tmpl w:val="D414BD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0A767AE"/>
    <w:multiLevelType w:val="hybridMultilevel"/>
    <w:tmpl w:val="B0ECBD2E"/>
    <w:lvl w:ilvl="0" w:tplc="7C50728A">
      <w:start w:val="1"/>
      <w:numFmt w:val="decimal"/>
      <w:lvlText w:val="%1."/>
      <w:lvlJc w:val="left"/>
      <w:pPr>
        <w:ind w:left="1440" w:hanging="360"/>
      </w:p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12" w15:restartNumberingAfterBreak="0">
    <w:nsid w:val="26915587"/>
    <w:multiLevelType w:val="multilevel"/>
    <w:tmpl w:val="D2B02366"/>
    <w:lvl w:ilvl="0">
      <w:start w:val="1"/>
      <w:numFmt w:val="decimal"/>
      <w:lvlText w:val="%1."/>
      <w:lvlJc w:val="left"/>
      <w:pPr>
        <w:ind w:left="1080" w:hanging="360"/>
      </w:pPr>
      <w:rPr>
        <w:rFonts w:hint="default"/>
        <w:b/>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3" w15:restartNumberingAfterBreak="0">
    <w:nsid w:val="286D0568"/>
    <w:multiLevelType w:val="hybridMultilevel"/>
    <w:tmpl w:val="0AEAFA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4BD7339"/>
    <w:multiLevelType w:val="hybridMultilevel"/>
    <w:tmpl w:val="26642406"/>
    <w:lvl w:ilvl="0" w:tplc="D90EAFB0">
      <w:start w:val="1"/>
      <w:numFmt w:val="decimal"/>
      <w:lvlText w:val="%1."/>
      <w:lvlJc w:val="left"/>
      <w:pPr>
        <w:ind w:left="720" w:hanging="360"/>
      </w:pPr>
      <w:rPr>
        <w:rFonts w:asciiTheme="minorHAnsi" w:eastAsiaTheme="minorEastAsia"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7295E5A"/>
    <w:multiLevelType w:val="hybridMultilevel"/>
    <w:tmpl w:val="CC0A28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67B2D86"/>
    <w:multiLevelType w:val="hybridMultilevel"/>
    <w:tmpl w:val="2D9E5184"/>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17" w15:restartNumberingAfterBreak="0">
    <w:nsid w:val="46F90B5C"/>
    <w:multiLevelType w:val="hybridMultilevel"/>
    <w:tmpl w:val="E632A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74B479A"/>
    <w:multiLevelType w:val="hybridMultilevel"/>
    <w:tmpl w:val="63FAFF7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9" w15:restartNumberingAfterBreak="0">
    <w:nsid w:val="515A3DC5"/>
    <w:multiLevelType w:val="hybridMultilevel"/>
    <w:tmpl w:val="FA2AA7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58176AC"/>
    <w:multiLevelType w:val="hybridMultilevel"/>
    <w:tmpl w:val="5636AB44"/>
    <w:lvl w:ilvl="0" w:tplc="CB224F5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8856A6"/>
    <w:multiLevelType w:val="multilevel"/>
    <w:tmpl w:val="D5863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605134"/>
    <w:multiLevelType w:val="multilevel"/>
    <w:tmpl w:val="12E41B92"/>
    <w:lvl w:ilvl="0">
      <w:start w:val="1"/>
      <w:numFmt w:val="decimal"/>
      <w:lvlText w:val="%1."/>
      <w:lvlJc w:val="left"/>
      <w:pPr>
        <w:ind w:left="1069" w:hanging="360"/>
      </w:pPr>
      <w:rPr>
        <w:rFonts w:hint="default"/>
      </w:rPr>
    </w:lvl>
    <w:lvl w:ilvl="1">
      <w:start w:val="4"/>
      <w:numFmt w:val="decimal"/>
      <w:isLgl/>
      <w:lvlText w:val="%1.%2"/>
      <w:lvlJc w:val="left"/>
      <w:pPr>
        <w:ind w:left="495" w:hanging="49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67CD60EB"/>
    <w:multiLevelType w:val="hybridMultilevel"/>
    <w:tmpl w:val="5636AB44"/>
    <w:lvl w:ilvl="0" w:tplc="CB224F5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7"/>
  </w:num>
  <w:num w:numId="3">
    <w:abstractNumId w:val="22"/>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8"/>
  </w:num>
  <w:num w:numId="7">
    <w:abstractNumId w:val="9"/>
  </w:num>
  <w:num w:numId="8">
    <w:abstractNumId w:val="3"/>
  </w:num>
  <w:num w:numId="9">
    <w:abstractNumId w:val="20"/>
  </w:num>
  <w:num w:numId="10">
    <w:abstractNumId w:val="8"/>
  </w:num>
  <w:num w:numId="11">
    <w:abstractNumId w:val="6"/>
  </w:num>
  <w:num w:numId="12">
    <w:abstractNumId w:val="13"/>
  </w:num>
  <w:num w:numId="13">
    <w:abstractNumId w:val="23"/>
  </w:num>
  <w:num w:numId="14">
    <w:abstractNumId w:val="12"/>
  </w:num>
  <w:num w:numId="15">
    <w:abstractNumId w:val="0"/>
  </w:num>
  <w:num w:numId="16">
    <w:abstractNumId w:val="2"/>
  </w:num>
  <w:num w:numId="17">
    <w:abstractNumId w:val="15"/>
  </w:num>
  <w:num w:numId="18">
    <w:abstractNumId w:val="19"/>
  </w:num>
  <w:num w:numId="19">
    <w:abstractNumId w:val="16"/>
  </w:num>
  <w:num w:numId="20">
    <w:abstractNumId w:val="17"/>
  </w:num>
  <w:num w:numId="21">
    <w:abstractNumId w:val="10"/>
  </w:num>
  <w:num w:numId="22">
    <w:abstractNumId w:val="1"/>
  </w:num>
  <w:num w:numId="23">
    <w:abstractNumId w:val="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31FD"/>
    <w:rsid w:val="0000398E"/>
    <w:rsid w:val="000317B4"/>
    <w:rsid w:val="00067C47"/>
    <w:rsid w:val="00076FD8"/>
    <w:rsid w:val="000A5174"/>
    <w:rsid w:val="000A594B"/>
    <w:rsid w:val="000A7B2F"/>
    <w:rsid w:val="000C1E08"/>
    <w:rsid w:val="000D1D7A"/>
    <w:rsid w:val="000D2ABB"/>
    <w:rsid w:val="000D64D3"/>
    <w:rsid w:val="000E0EDD"/>
    <w:rsid w:val="000E1F9D"/>
    <w:rsid w:val="000F44E0"/>
    <w:rsid w:val="00112F50"/>
    <w:rsid w:val="00114E4D"/>
    <w:rsid w:val="001222A6"/>
    <w:rsid w:val="00133E4D"/>
    <w:rsid w:val="00135776"/>
    <w:rsid w:val="00153CC5"/>
    <w:rsid w:val="0017385C"/>
    <w:rsid w:val="00193475"/>
    <w:rsid w:val="001A72F0"/>
    <w:rsid w:val="001B12B2"/>
    <w:rsid w:val="001C2AD1"/>
    <w:rsid w:val="001D03C5"/>
    <w:rsid w:val="001D2B60"/>
    <w:rsid w:val="001E3C93"/>
    <w:rsid w:val="001E3FC4"/>
    <w:rsid w:val="00201EE9"/>
    <w:rsid w:val="0021117E"/>
    <w:rsid w:val="0023438C"/>
    <w:rsid w:val="00237CB2"/>
    <w:rsid w:val="00247887"/>
    <w:rsid w:val="00257A26"/>
    <w:rsid w:val="00280A4F"/>
    <w:rsid w:val="00282A77"/>
    <w:rsid w:val="00297EE0"/>
    <w:rsid w:val="002A504D"/>
    <w:rsid w:val="002A54DB"/>
    <w:rsid w:val="002B65F8"/>
    <w:rsid w:val="002C2DCB"/>
    <w:rsid w:val="002C355D"/>
    <w:rsid w:val="002C4B76"/>
    <w:rsid w:val="002D50C3"/>
    <w:rsid w:val="002E7FE6"/>
    <w:rsid w:val="002F4DA8"/>
    <w:rsid w:val="0030205B"/>
    <w:rsid w:val="00310BFF"/>
    <w:rsid w:val="003233A3"/>
    <w:rsid w:val="00351AAF"/>
    <w:rsid w:val="00355D08"/>
    <w:rsid w:val="0035624B"/>
    <w:rsid w:val="0036170D"/>
    <w:rsid w:val="00362C2C"/>
    <w:rsid w:val="003733A2"/>
    <w:rsid w:val="0038532F"/>
    <w:rsid w:val="0038623B"/>
    <w:rsid w:val="003E043D"/>
    <w:rsid w:val="003E7B83"/>
    <w:rsid w:val="003E7CB8"/>
    <w:rsid w:val="00417869"/>
    <w:rsid w:val="004234B4"/>
    <w:rsid w:val="004356CC"/>
    <w:rsid w:val="004622B3"/>
    <w:rsid w:val="00484A00"/>
    <w:rsid w:val="004A6C30"/>
    <w:rsid w:val="004C0176"/>
    <w:rsid w:val="004C1DCE"/>
    <w:rsid w:val="004C3566"/>
    <w:rsid w:val="004D6FE5"/>
    <w:rsid w:val="004E7A94"/>
    <w:rsid w:val="005B3BDB"/>
    <w:rsid w:val="005E3226"/>
    <w:rsid w:val="005E388D"/>
    <w:rsid w:val="00630C8C"/>
    <w:rsid w:val="0064125D"/>
    <w:rsid w:val="00651CEE"/>
    <w:rsid w:val="006634E6"/>
    <w:rsid w:val="00673629"/>
    <w:rsid w:val="00674EE6"/>
    <w:rsid w:val="006872B3"/>
    <w:rsid w:val="006A21CC"/>
    <w:rsid w:val="006A78A1"/>
    <w:rsid w:val="006E12E2"/>
    <w:rsid w:val="006E429F"/>
    <w:rsid w:val="006E60C1"/>
    <w:rsid w:val="006F3AE8"/>
    <w:rsid w:val="0070630F"/>
    <w:rsid w:val="00707C8F"/>
    <w:rsid w:val="00727247"/>
    <w:rsid w:val="00761A39"/>
    <w:rsid w:val="00771863"/>
    <w:rsid w:val="00774C9B"/>
    <w:rsid w:val="00780A59"/>
    <w:rsid w:val="007A582D"/>
    <w:rsid w:val="007B57BF"/>
    <w:rsid w:val="00802618"/>
    <w:rsid w:val="0080478B"/>
    <w:rsid w:val="008146B0"/>
    <w:rsid w:val="0082696C"/>
    <w:rsid w:val="00827D6C"/>
    <w:rsid w:val="0084067C"/>
    <w:rsid w:val="00851904"/>
    <w:rsid w:val="00852B4D"/>
    <w:rsid w:val="00880CD6"/>
    <w:rsid w:val="008A397F"/>
    <w:rsid w:val="008A6385"/>
    <w:rsid w:val="008B5546"/>
    <w:rsid w:val="008C4D52"/>
    <w:rsid w:val="008D169D"/>
    <w:rsid w:val="008D1FE5"/>
    <w:rsid w:val="008E2DDB"/>
    <w:rsid w:val="008E46D3"/>
    <w:rsid w:val="008F7155"/>
    <w:rsid w:val="00913102"/>
    <w:rsid w:val="00920FA3"/>
    <w:rsid w:val="0092437A"/>
    <w:rsid w:val="00937294"/>
    <w:rsid w:val="009432A3"/>
    <w:rsid w:val="00943C54"/>
    <w:rsid w:val="009650C3"/>
    <w:rsid w:val="00966749"/>
    <w:rsid w:val="00987759"/>
    <w:rsid w:val="009B2201"/>
    <w:rsid w:val="009F1B80"/>
    <w:rsid w:val="00A02DAA"/>
    <w:rsid w:val="00A06356"/>
    <w:rsid w:val="00A24699"/>
    <w:rsid w:val="00A44A00"/>
    <w:rsid w:val="00A55677"/>
    <w:rsid w:val="00A61EC5"/>
    <w:rsid w:val="00A66A54"/>
    <w:rsid w:val="00A755B9"/>
    <w:rsid w:val="00A81C73"/>
    <w:rsid w:val="00A8768D"/>
    <w:rsid w:val="00A87D2E"/>
    <w:rsid w:val="00AB2899"/>
    <w:rsid w:val="00AD2BB6"/>
    <w:rsid w:val="00AE1536"/>
    <w:rsid w:val="00AE31FD"/>
    <w:rsid w:val="00AE5AF4"/>
    <w:rsid w:val="00AE5C39"/>
    <w:rsid w:val="00AF3015"/>
    <w:rsid w:val="00B12155"/>
    <w:rsid w:val="00B1423C"/>
    <w:rsid w:val="00B150D6"/>
    <w:rsid w:val="00B30A19"/>
    <w:rsid w:val="00B418C9"/>
    <w:rsid w:val="00B43A89"/>
    <w:rsid w:val="00B71AC3"/>
    <w:rsid w:val="00B85CD9"/>
    <w:rsid w:val="00BA2AAC"/>
    <w:rsid w:val="00BA6D55"/>
    <w:rsid w:val="00BD05BB"/>
    <w:rsid w:val="00BD7E3A"/>
    <w:rsid w:val="00BF0978"/>
    <w:rsid w:val="00C10E1E"/>
    <w:rsid w:val="00C36BB0"/>
    <w:rsid w:val="00C51BB6"/>
    <w:rsid w:val="00C80624"/>
    <w:rsid w:val="00C833EB"/>
    <w:rsid w:val="00C90EF1"/>
    <w:rsid w:val="00C95ACC"/>
    <w:rsid w:val="00CA037A"/>
    <w:rsid w:val="00CA5137"/>
    <w:rsid w:val="00CD0815"/>
    <w:rsid w:val="00CD449F"/>
    <w:rsid w:val="00CF0544"/>
    <w:rsid w:val="00D059F4"/>
    <w:rsid w:val="00D10699"/>
    <w:rsid w:val="00D21262"/>
    <w:rsid w:val="00D24E2C"/>
    <w:rsid w:val="00D32697"/>
    <w:rsid w:val="00D41039"/>
    <w:rsid w:val="00D72B0D"/>
    <w:rsid w:val="00D732AC"/>
    <w:rsid w:val="00D75F8A"/>
    <w:rsid w:val="00D948D0"/>
    <w:rsid w:val="00DB454A"/>
    <w:rsid w:val="00DC6EE6"/>
    <w:rsid w:val="00DE431B"/>
    <w:rsid w:val="00E003B1"/>
    <w:rsid w:val="00E06948"/>
    <w:rsid w:val="00E10616"/>
    <w:rsid w:val="00E17DAB"/>
    <w:rsid w:val="00E4098B"/>
    <w:rsid w:val="00EA2D3E"/>
    <w:rsid w:val="00EB6DC7"/>
    <w:rsid w:val="00ED38C3"/>
    <w:rsid w:val="00EF1885"/>
    <w:rsid w:val="00F079FC"/>
    <w:rsid w:val="00F21820"/>
    <w:rsid w:val="00F21FEF"/>
    <w:rsid w:val="00F807A5"/>
    <w:rsid w:val="00F8675E"/>
    <w:rsid w:val="00F960DA"/>
    <w:rsid w:val="00FD2D82"/>
    <w:rsid w:val="00FE3008"/>
    <w:rsid w:val="00FE7910"/>
    <w:rsid w:val="00FF50F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3DEAE"/>
  <w15:docId w15:val="{4C945DFC-6824-42DD-BA41-515A46EF0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3BDB"/>
  </w:style>
  <w:style w:type="paragraph" w:styleId="4">
    <w:name w:val="heading 4"/>
    <w:basedOn w:val="a"/>
    <w:link w:val="40"/>
    <w:qFormat/>
    <w:rsid w:val="002A504D"/>
    <w:pPr>
      <w:spacing w:before="100" w:beforeAutospacing="1" w:after="100" w:afterAutospacing="1" w:line="240" w:lineRule="auto"/>
      <w:outlineLvl w:val="3"/>
    </w:pPr>
    <w:rPr>
      <w:rFonts w:ascii="Times New Roman" w:eastAsia="Times New Roman" w:hAnsi="Times New Roman" w:cs="Times New Roman"/>
      <w:b/>
      <w:bCs/>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31FD"/>
    <w:pPr>
      <w:ind w:left="720"/>
      <w:contextualSpacing/>
    </w:pPr>
  </w:style>
  <w:style w:type="paragraph" w:styleId="a4">
    <w:name w:val="Balloon Text"/>
    <w:basedOn w:val="a"/>
    <w:link w:val="a5"/>
    <w:uiPriority w:val="99"/>
    <w:semiHidden/>
    <w:unhideWhenUsed/>
    <w:rsid w:val="00AE31F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AE31FD"/>
    <w:rPr>
      <w:rFonts w:ascii="Tahoma" w:hAnsi="Tahoma" w:cs="Tahoma"/>
      <w:sz w:val="16"/>
      <w:szCs w:val="16"/>
    </w:rPr>
  </w:style>
  <w:style w:type="character" w:styleId="a6">
    <w:name w:val="Placeholder Text"/>
    <w:basedOn w:val="a0"/>
    <w:uiPriority w:val="99"/>
    <w:semiHidden/>
    <w:rsid w:val="00D24E2C"/>
    <w:rPr>
      <w:color w:val="808080"/>
    </w:rPr>
  </w:style>
  <w:style w:type="table" w:styleId="a7">
    <w:name w:val="Table Grid"/>
    <w:basedOn w:val="a1"/>
    <w:uiPriority w:val="59"/>
    <w:rsid w:val="00067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D50C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2D50C3"/>
  </w:style>
  <w:style w:type="paragraph" w:styleId="aa">
    <w:name w:val="footer"/>
    <w:basedOn w:val="a"/>
    <w:link w:val="ab"/>
    <w:uiPriority w:val="99"/>
    <w:unhideWhenUsed/>
    <w:rsid w:val="002D50C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2D50C3"/>
  </w:style>
  <w:style w:type="paragraph" w:styleId="ac">
    <w:name w:val="Title"/>
    <w:basedOn w:val="a"/>
    <w:link w:val="ad"/>
    <w:qFormat/>
    <w:rsid w:val="00D948D0"/>
    <w:pPr>
      <w:spacing w:after="0" w:line="240" w:lineRule="auto"/>
      <w:jc w:val="center"/>
    </w:pPr>
    <w:rPr>
      <w:rFonts w:ascii="Times New Roman" w:eastAsia="Times New Roman" w:hAnsi="Times New Roman" w:cs="Times New Roman"/>
      <w:b/>
      <w:bCs/>
      <w:sz w:val="24"/>
      <w:szCs w:val="24"/>
      <w:lang w:val="ru-RU" w:eastAsia="ru-RU"/>
    </w:rPr>
  </w:style>
  <w:style w:type="character" w:customStyle="1" w:styleId="ad">
    <w:name w:val="Заголовок Знак"/>
    <w:basedOn w:val="a0"/>
    <w:link w:val="ac"/>
    <w:rsid w:val="00D948D0"/>
    <w:rPr>
      <w:rFonts w:ascii="Times New Roman" w:eastAsia="Times New Roman" w:hAnsi="Times New Roman" w:cs="Times New Roman"/>
      <w:b/>
      <w:bCs/>
      <w:sz w:val="24"/>
      <w:szCs w:val="24"/>
      <w:lang w:val="ru-RU" w:eastAsia="ru-RU"/>
    </w:rPr>
  </w:style>
  <w:style w:type="character" w:customStyle="1" w:styleId="40">
    <w:name w:val="Заголовок 4 Знак"/>
    <w:basedOn w:val="a0"/>
    <w:link w:val="4"/>
    <w:rsid w:val="002A504D"/>
    <w:rPr>
      <w:rFonts w:ascii="Times New Roman" w:eastAsia="Times New Roman" w:hAnsi="Times New Roman" w:cs="Times New Roman"/>
      <w:b/>
      <w:bCs/>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42161">
      <w:bodyDiv w:val="1"/>
      <w:marLeft w:val="0"/>
      <w:marRight w:val="0"/>
      <w:marTop w:val="0"/>
      <w:marBottom w:val="0"/>
      <w:divBdr>
        <w:top w:val="none" w:sz="0" w:space="0" w:color="auto"/>
        <w:left w:val="none" w:sz="0" w:space="0" w:color="auto"/>
        <w:bottom w:val="none" w:sz="0" w:space="0" w:color="auto"/>
        <w:right w:val="none" w:sz="0" w:space="0" w:color="auto"/>
      </w:divBdr>
    </w:div>
    <w:div w:id="161088526">
      <w:bodyDiv w:val="1"/>
      <w:marLeft w:val="0"/>
      <w:marRight w:val="0"/>
      <w:marTop w:val="0"/>
      <w:marBottom w:val="0"/>
      <w:divBdr>
        <w:top w:val="none" w:sz="0" w:space="0" w:color="auto"/>
        <w:left w:val="none" w:sz="0" w:space="0" w:color="auto"/>
        <w:bottom w:val="none" w:sz="0" w:space="0" w:color="auto"/>
        <w:right w:val="none" w:sz="0" w:space="0" w:color="auto"/>
      </w:divBdr>
    </w:div>
    <w:div w:id="215432190">
      <w:bodyDiv w:val="1"/>
      <w:marLeft w:val="0"/>
      <w:marRight w:val="0"/>
      <w:marTop w:val="0"/>
      <w:marBottom w:val="0"/>
      <w:divBdr>
        <w:top w:val="none" w:sz="0" w:space="0" w:color="auto"/>
        <w:left w:val="none" w:sz="0" w:space="0" w:color="auto"/>
        <w:bottom w:val="none" w:sz="0" w:space="0" w:color="auto"/>
        <w:right w:val="none" w:sz="0" w:space="0" w:color="auto"/>
      </w:divBdr>
    </w:div>
    <w:div w:id="271011443">
      <w:bodyDiv w:val="1"/>
      <w:marLeft w:val="0"/>
      <w:marRight w:val="0"/>
      <w:marTop w:val="0"/>
      <w:marBottom w:val="0"/>
      <w:divBdr>
        <w:top w:val="none" w:sz="0" w:space="0" w:color="auto"/>
        <w:left w:val="none" w:sz="0" w:space="0" w:color="auto"/>
        <w:bottom w:val="none" w:sz="0" w:space="0" w:color="auto"/>
        <w:right w:val="none" w:sz="0" w:space="0" w:color="auto"/>
      </w:divBdr>
    </w:div>
    <w:div w:id="325059779">
      <w:bodyDiv w:val="1"/>
      <w:marLeft w:val="0"/>
      <w:marRight w:val="0"/>
      <w:marTop w:val="0"/>
      <w:marBottom w:val="0"/>
      <w:divBdr>
        <w:top w:val="none" w:sz="0" w:space="0" w:color="auto"/>
        <w:left w:val="none" w:sz="0" w:space="0" w:color="auto"/>
        <w:bottom w:val="none" w:sz="0" w:space="0" w:color="auto"/>
        <w:right w:val="none" w:sz="0" w:space="0" w:color="auto"/>
      </w:divBdr>
    </w:div>
    <w:div w:id="594898051">
      <w:bodyDiv w:val="1"/>
      <w:marLeft w:val="0"/>
      <w:marRight w:val="0"/>
      <w:marTop w:val="0"/>
      <w:marBottom w:val="0"/>
      <w:divBdr>
        <w:top w:val="none" w:sz="0" w:space="0" w:color="auto"/>
        <w:left w:val="none" w:sz="0" w:space="0" w:color="auto"/>
        <w:bottom w:val="none" w:sz="0" w:space="0" w:color="auto"/>
        <w:right w:val="none" w:sz="0" w:space="0" w:color="auto"/>
      </w:divBdr>
    </w:div>
    <w:div w:id="772937905">
      <w:bodyDiv w:val="1"/>
      <w:marLeft w:val="0"/>
      <w:marRight w:val="0"/>
      <w:marTop w:val="0"/>
      <w:marBottom w:val="0"/>
      <w:divBdr>
        <w:top w:val="none" w:sz="0" w:space="0" w:color="auto"/>
        <w:left w:val="none" w:sz="0" w:space="0" w:color="auto"/>
        <w:bottom w:val="none" w:sz="0" w:space="0" w:color="auto"/>
        <w:right w:val="none" w:sz="0" w:space="0" w:color="auto"/>
      </w:divBdr>
    </w:div>
    <w:div w:id="862326019">
      <w:bodyDiv w:val="1"/>
      <w:marLeft w:val="0"/>
      <w:marRight w:val="0"/>
      <w:marTop w:val="0"/>
      <w:marBottom w:val="0"/>
      <w:divBdr>
        <w:top w:val="none" w:sz="0" w:space="0" w:color="auto"/>
        <w:left w:val="none" w:sz="0" w:space="0" w:color="auto"/>
        <w:bottom w:val="none" w:sz="0" w:space="0" w:color="auto"/>
        <w:right w:val="none" w:sz="0" w:space="0" w:color="auto"/>
      </w:divBdr>
    </w:div>
    <w:div w:id="891044174">
      <w:bodyDiv w:val="1"/>
      <w:marLeft w:val="0"/>
      <w:marRight w:val="0"/>
      <w:marTop w:val="0"/>
      <w:marBottom w:val="0"/>
      <w:divBdr>
        <w:top w:val="none" w:sz="0" w:space="0" w:color="auto"/>
        <w:left w:val="none" w:sz="0" w:space="0" w:color="auto"/>
        <w:bottom w:val="none" w:sz="0" w:space="0" w:color="auto"/>
        <w:right w:val="none" w:sz="0" w:space="0" w:color="auto"/>
      </w:divBdr>
    </w:div>
    <w:div w:id="950357900">
      <w:bodyDiv w:val="1"/>
      <w:marLeft w:val="0"/>
      <w:marRight w:val="0"/>
      <w:marTop w:val="0"/>
      <w:marBottom w:val="0"/>
      <w:divBdr>
        <w:top w:val="none" w:sz="0" w:space="0" w:color="auto"/>
        <w:left w:val="none" w:sz="0" w:space="0" w:color="auto"/>
        <w:bottom w:val="none" w:sz="0" w:space="0" w:color="auto"/>
        <w:right w:val="none" w:sz="0" w:space="0" w:color="auto"/>
      </w:divBdr>
    </w:div>
    <w:div w:id="1077751669">
      <w:bodyDiv w:val="1"/>
      <w:marLeft w:val="0"/>
      <w:marRight w:val="0"/>
      <w:marTop w:val="0"/>
      <w:marBottom w:val="0"/>
      <w:divBdr>
        <w:top w:val="none" w:sz="0" w:space="0" w:color="auto"/>
        <w:left w:val="none" w:sz="0" w:space="0" w:color="auto"/>
        <w:bottom w:val="none" w:sz="0" w:space="0" w:color="auto"/>
        <w:right w:val="none" w:sz="0" w:space="0" w:color="auto"/>
      </w:divBdr>
    </w:div>
    <w:div w:id="1095830071">
      <w:bodyDiv w:val="1"/>
      <w:marLeft w:val="0"/>
      <w:marRight w:val="0"/>
      <w:marTop w:val="0"/>
      <w:marBottom w:val="0"/>
      <w:divBdr>
        <w:top w:val="none" w:sz="0" w:space="0" w:color="auto"/>
        <w:left w:val="none" w:sz="0" w:space="0" w:color="auto"/>
        <w:bottom w:val="none" w:sz="0" w:space="0" w:color="auto"/>
        <w:right w:val="none" w:sz="0" w:space="0" w:color="auto"/>
      </w:divBdr>
    </w:div>
    <w:div w:id="1184170211">
      <w:bodyDiv w:val="1"/>
      <w:marLeft w:val="0"/>
      <w:marRight w:val="0"/>
      <w:marTop w:val="0"/>
      <w:marBottom w:val="0"/>
      <w:divBdr>
        <w:top w:val="none" w:sz="0" w:space="0" w:color="auto"/>
        <w:left w:val="none" w:sz="0" w:space="0" w:color="auto"/>
        <w:bottom w:val="none" w:sz="0" w:space="0" w:color="auto"/>
        <w:right w:val="none" w:sz="0" w:space="0" w:color="auto"/>
      </w:divBdr>
    </w:div>
    <w:div w:id="1257903585">
      <w:bodyDiv w:val="1"/>
      <w:marLeft w:val="0"/>
      <w:marRight w:val="0"/>
      <w:marTop w:val="0"/>
      <w:marBottom w:val="0"/>
      <w:divBdr>
        <w:top w:val="none" w:sz="0" w:space="0" w:color="auto"/>
        <w:left w:val="none" w:sz="0" w:space="0" w:color="auto"/>
        <w:bottom w:val="none" w:sz="0" w:space="0" w:color="auto"/>
        <w:right w:val="none" w:sz="0" w:space="0" w:color="auto"/>
      </w:divBdr>
    </w:div>
    <w:div w:id="1334916197">
      <w:bodyDiv w:val="1"/>
      <w:marLeft w:val="0"/>
      <w:marRight w:val="0"/>
      <w:marTop w:val="0"/>
      <w:marBottom w:val="0"/>
      <w:divBdr>
        <w:top w:val="none" w:sz="0" w:space="0" w:color="auto"/>
        <w:left w:val="none" w:sz="0" w:space="0" w:color="auto"/>
        <w:bottom w:val="none" w:sz="0" w:space="0" w:color="auto"/>
        <w:right w:val="none" w:sz="0" w:space="0" w:color="auto"/>
      </w:divBdr>
    </w:div>
    <w:div w:id="1558080486">
      <w:bodyDiv w:val="1"/>
      <w:marLeft w:val="0"/>
      <w:marRight w:val="0"/>
      <w:marTop w:val="0"/>
      <w:marBottom w:val="0"/>
      <w:divBdr>
        <w:top w:val="none" w:sz="0" w:space="0" w:color="auto"/>
        <w:left w:val="none" w:sz="0" w:space="0" w:color="auto"/>
        <w:bottom w:val="none" w:sz="0" w:space="0" w:color="auto"/>
        <w:right w:val="none" w:sz="0" w:space="0" w:color="auto"/>
      </w:divBdr>
    </w:div>
    <w:div w:id="2047483764">
      <w:bodyDiv w:val="1"/>
      <w:marLeft w:val="0"/>
      <w:marRight w:val="0"/>
      <w:marTop w:val="0"/>
      <w:marBottom w:val="0"/>
      <w:divBdr>
        <w:top w:val="none" w:sz="0" w:space="0" w:color="auto"/>
        <w:left w:val="none" w:sz="0" w:space="0" w:color="auto"/>
        <w:bottom w:val="none" w:sz="0" w:space="0" w:color="auto"/>
        <w:right w:val="none" w:sz="0" w:space="0" w:color="auto"/>
      </w:divBdr>
    </w:div>
    <w:div w:id="2067145040">
      <w:bodyDiv w:val="1"/>
      <w:marLeft w:val="0"/>
      <w:marRight w:val="0"/>
      <w:marTop w:val="0"/>
      <w:marBottom w:val="0"/>
      <w:divBdr>
        <w:top w:val="none" w:sz="0" w:space="0" w:color="auto"/>
        <w:left w:val="none" w:sz="0" w:space="0" w:color="auto"/>
        <w:bottom w:val="none" w:sz="0" w:space="0" w:color="auto"/>
        <w:right w:val="none" w:sz="0" w:space="0" w:color="auto"/>
      </w:divBdr>
    </w:div>
    <w:div w:id="2091155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НР">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1247</TotalTime>
  <Pages>1</Pages>
  <Words>1768</Words>
  <Characters>10083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dc:creator>
  <cp:lastModifiedBy>Bondarev Alexander</cp:lastModifiedBy>
  <cp:revision>82</cp:revision>
  <cp:lastPrinted>2026-03-25T08:25:00Z</cp:lastPrinted>
  <dcterms:created xsi:type="dcterms:W3CDTF">2015-09-20T12:34:00Z</dcterms:created>
  <dcterms:modified xsi:type="dcterms:W3CDTF">2026-03-25T08:47:00Z</dcterms:modified>
</cp:coreProperties>
</file>